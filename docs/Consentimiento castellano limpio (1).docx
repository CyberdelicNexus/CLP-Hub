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FCD19" w14:textId="6FAC35F6" w:rsidR="00631DE0" w:rsidRPr="00B649E7" w:rsidRDefault="00631DE0">
      <w:pPr>
        <w:spacing w:before="120" w:after="120"/>
        <w:rPr>
          <w:rFonts w:ascii="Arial" w:hAnsi="Arial" w:cs="Arial"/>
          <w:sz w:val="20"/>
          <w:szCs w:val="20"/>
        </w:rPr>
      </w:pPr>
      <w:r w:rsidRPr="00B649E7">
        <w:rPr>
          <w:rFonts w:ascii="Arial" w:hAnsi="Arial" w:cs="Arial"/>
          <w:b/>
          <w:sz w:val="20"/>
          <w:szCs w:val="20"/>
          <w:lang w:val="es-ES"/>
        </w:rPr>
        <w:t>HOJA DE INFORMACIÓN A</w:t>
      </w:r>
      <w:r w:rsidR="00805935">
        <w:rPr>
          <w:rFonts w:ascii="Arial" w:hAnsi="Arial" w:cs="Arial"/>
          <w:b/>
          <w:sz w:val="20"/>
          <w:szCs w:val="20"/>
          <w:lang w:val="es-ES"/>
        </w:rPr>
        <w:t xml:space="preserve"> E</w:t>
      </w:r>
      <w:r w:rsidRPr="00B649E7">
        <w:rPr>
          <w:rFonts w:ascii="Arial" w:hAnsi="Arial" w:cs="Arial"/>
          <w:b/>
          <w:sz w:val="20"/>
          <w:szCs w:val="20"/>
          <w:lang w:val="es-ES"/>
        </w:rPr>
        <w:t>L/LA PARTICIPANTE ADULTO/A</w:t>
      </w:r>
    </w:p>
    <w:p w14:paraId="2EFC0ABB" w14:textId="77777777" w:rsidR="00631DE0" w:rsidRPr="00B649E7" w:rsidRDefault="00631DE0">
      <w:pPr>
        <w:rPr>
          <w:rFonts w:ascii="Arial" w:hAnsi="Arial" w:cs="Arial"/>
          <w:b/>
          <w:i/>
          <w:color w:val="FF0000"/>
          <w:sz w:val="20"/>
          <w:szCs w:val="20"/>
          <w:lang w:val="es-ES"/>
        </w:rPr>
      </w:pPr>
    </w:p>
    <w:p w14:paraId="163468D3" w14:textId="38A5E364" w:rsidR="00631DE0" w:rsidRPr="008C3792" w:rsidRDefault="00631DE0">
      <w:pPr>
        <w:rPr>
          <w:rFonts w:ascii="Arial" w:hAnsi="Arial" w:cs="Arial"/>
          <w:sz w:val="20"/>
          <w:szCs w:val="20"/>
        </w:rPr>
      </w:pPr>
      <w:r w:rsidRPr="008C3792">
        <w:rPr>
          <w:rFonts w:ascii="Arial" w:hAnsi="Arial" w:cs="Arial"/>
          <w:b/>
          <w:sz w:val="20"/>
          <w:szCs w:val="20"/>
          <w:lang w:val="es-ES"/>
        </w:rPr>
        <w:t xml:space="preserve">TÍTULO DEL ESTUDIO: </w:t>
      </w:r>
      <w:r w:rsidR="00C024D6" w:rsidRPr="008C3792">
        <w:rPr>
          <w:rFonts w:ascii="Arial" w:hAnsi="Arial" w:cs="Arial" w:hint="eastAsia"/>
          <w:bCs/>
          <w:sz w:val="20"/>
          <w:szCs w:val="20"/>
        </w:rPr>
        <w:t xml:space="preserve">"Efectos de la </w:t>
      </w:r>
      <w:proofErr w:type="spellStart"/>
      <w:r w:rsidR="00C024D6" w:rsidRPr="008C3792">
        <w:rPr>
          <w:rFonts w:ascii="Arial" w:hAnsi="Arial" w:cs="Arial" w:hint="eastAsia"/>
          <w:bCs/>
          <w:sz w:val="20"/>
          <w:szCs w:val="20"/>
        </w:rPr>
        <w:t>realidad</w:t>
      </w:r>
      <w:proofErr w:type="spellEnd"/>
      <w:r w:rsidR="00C024D6" w:rsidRPr="008C3792">
        <w:rPr>
          <w:rFonts w:ascii="Arial" w:hAnsi="Arial" w:cs="Arial" w:hint="eastAsia"/>
          <w:bCs/>
          <w:sz w:val="20"/>
          <w:szCs w:val="20"/>
        </w:rPr>
        <w:t xml:space="preserve"> virtual '</w:t>
      </w:r>
      <w:proofErr w:type="spellStart"/>
      <w:r w:rsidR="00C024D6" w:rsidRPr="008C3792">
        <w:rPr>
          <w:rFonts w:ascii="Arial" w:hAnsi="Arial" w:cs="Arial" w:hint="eastAsia"/>
          <w:bCs/>
          <w:sz w:val="20"/>
          <w:szCs w:val="20"/>
        </w:rPr>
        <w:t>numadélica</w:t>
      </w:r>
      <w:proofErr w:type="spellEnd"/>
      <w:r w:rsidR="00C024D6" w:rsidRPr="008C3792">
        <w:rPr>
          <w:rFonts w:ascii="Arial" w:hAnsi="Arial" w:cs="Arial" w:hint="eastAsia"/>
          <w:bCs/>
          <w:sz w:val="20"/>
          <w:szCs w:val="20"/>
        </w:rPr>
        <w:t xml:space="preserve">' en la </w:t>
      </w:r>
      <w:proofErr w:type="spellStart"/>
      <w:r w:rsidR="00C024D6" w:rsidRPr="008C3792">
        <w:rPr>
          <w:rFonts w:ascii="Arial" w:hAnsi="Arial" w:cs="Arial" w:hint="eastAsia"/>
          <w:bCs/>
          <w:sz w:val="20"/>
          <w:szCs w:val="20"/>
        </w:rPr>
        <w:t>salud</w:t>
      </w:r>
      <w:proofErr w:type="spellEnd"/>
      <w:r w:rsidR="00C024D6" w:rsidRPr="008C3792">
        <w:rPr>
          <w:rFonts w:ascii="Arial" w:hAnsi="Arial" w:cs="Arial" w:hint="eastAsia"/>
          <w:bCs/>
          <w:sz w:val="20"/>
          <w:szCs w:val="20"/>
        </w:rPr>
        <w:t xml:space="preserve"> mental y el </w:t>
      </w:r>
      <w:proofErr w:type="spellStart"/>
      <w:r w:rsidR="00C024D6" w:rsidRPr="008C3792">
        <w:rPr>
          <w:rFonts w:ascii="Arial" w:hAnsi="Arial" w:cs="Arial" w:hint="eastAsia"/>
          <w:bCs/>
          <w:sz w:val="20"/>
          <w:szCs w:val="20"/>
        </w:rPr>
        <w:t>bienestar</w:t>
      </w:r>
      <w:proofErr w:type="spellEnd"/>
      <w:r w:rsidR="00C024D6" w:rsidRPr="008C3792">
        <w:rPr>
          <w:rFonts w:ascii="Arial" w:hAnsi="Arial" w:cs="Arial" w:hint="eastAsia"/>
          <w:bCs/>
          <w:sz w:val="20"/>
          <w:szCs w:val="20"/>
        </w:rPr>
        <w:t xml:space="preserve">: un </w:t>
      </w:r>
      <w:proofErr w:type="spellStart"/>
      <w:r w:rsidR="00C024D6" w:rsidRPr="008C3792">
        <w:rPr>
          <w:rFonts w:ascii="Arial" w:hAnsi="Arial" w:cs="Arial" w:hint="eastAsia"/>
          <w:bCs/>
          <w:sz w:val="20"/>
          <w:szCs w:val="20"/>
        </w:rPr>
        <w:t>ensayo</w:t>
      </w:r>
      <w:proofErr w:type="spellEnd"/>
      <w:r w:rsidR="00C024D6" w:rsidRPr="008C3792">
        <w:rPr>
          <w:rFonts w:ascii="Arial" w:hAnsi="Arial" w:cs="Arial" w:hint="eastAsia"/>
          <w:bCs/>
          <w:sz w:val="20"/>
          <w:szCs w:val="20"/>
        </w:rPr>
        <w:t xml:space="preserve"> controlado </w:t>
      </w:r>
      <w:proofErr w:type="spellStart"/>
      <w:r w:rsidR="00C024D6" w:rsidRPr="008C3792">
        <w:rPr>
          <w:rFonts w:ascii="Arial" w:hAnsi="Arial" w:cs="Arial" w:hint="eastAsia"/>
          <w:bCs/>
          <w:sz w:val="20"/>
          <w:szCs w:val="20"/>
        </w:rPr>
        <w:t>aleatorizado</w:t>
      </w:r>
      <w:proofErr w:type="spellEnd"/>
      <w:r w:rsidR="00C024D6" w:rsidRPr="008C3792">
        <w:rPr>
          <w:rFonts w:ascii="Arial" w:hAnsi="Arial" w:cs="Arial" w:hint="eastAsia"/>
          <w:bCs/>
          <w:sz w:val="20"/>
          <w:szCs w:val="20"/>
        </w:rPr>
        <w:t>"</w:t>
      </w:r>
    </w:p>
    <w:p w14:paraId="73A625AA" w14:textId="77777777" w:rsidR="00631DE0" w:rsidRPr="008C3792" w:rsidRDefault="00631DE0">
      <w:pPr>
        <w:rPr>
          <w:rFonts w:ascii="Arial" w:hAnsi="Arial" w:cs="Arial"/>
          <w:sz w:val="20"/>
          <w:szCs w:val="20"/>
          <w:lang w:val="es-ES"/>
        </w:rPr>
      </w:pPr>
    </w:p>
    <w:p w14:paraId="47FFE1BE" w14:textId="19CD6D32" w:rsidR="00631DE0" w:rsidRPr="008C3792" w:rsidRDefault="00631DE0">
      <w:pPr>
        <w:rPr>
          <w:rFonts w:ascii="Arial" w:hAnsi="Arial" w:cs="Arial"/>
          <w:sz w:val="20"/>
          <w:szCs w:val="20"/>
        </w:rPr>
      </w:pPr>
      <w:r w:rsidRPr="008C3792">
        <w:rPr>
          <w:rFonts w:ascii="Arial" w:hAnsi="Arial" w:cs="Arial"/>
          <w:sz w:val="20"/>
          <w:szCs w:val="20"/>
          <w:lang w:val="es-ES"/>
        </w:rPr>
        <w:t>INVESTIGADOR</w:t>
      </w:r>
      <w:r w:rsidR="005C383A" w:rsidRPr="008C3792">
        <w:rPr>
          <w:rFonts w:ascii="Arial" w:hAnsi="Arial" w:cs="Arial"/>
          <w:sz w:val="20"/>
          <w:szCs w:val="20"/>
          <w:lang w:val="es-ES"/>
        </w:rPr>
        <w:t xml:space="preserve"> PRINCIPAL</w:t>
      </w:r>
      <w:r w:rsidR="003005D0" w:rsidRPr="008C3792">
        <w:rPr>
          <w:rFonts w:ascii="Arial" w:hAnsi="Arial" w:cs="Arial"/>
          <w:sz w:val="20"/>
          <w:szCs w:val="20"/>
          <w:lang w:val="es-ES"/>
        </w:rPr>
        <w:t xml:space="preserve">: David </w:t>
      </w:r>
      <w:proofErr w:type="spellStart"/>
      <w:r w:rsidR="003005D0" w:rsidRPr="008C3792">
        <w:rPr>
          <w:rFonts w:ascii="Arial" w:hAnsi="Arial" w:cs="Arial"/>
          <w:sz w:val="20"/>
          <w:szCs w:val="20"/>
          <w:lang w:val="es-ES"/>
        </w:rPr>
        <w:t>Glowacki</w:t>
      </w:r>
      <w:proofErr w:type="spellEnd"/>
    </w:p>
    <w:p w14:paraId="3E8420F2" w14:textId="78E2CE62" w:rsidR="00631DE0" w:rsidRPr="008C3792" w:rsidRDefault="00631DE0">
      <w:pPr>
        <w:rPr>
          <w:rFonts w:ascii="Arial" w:hAnsi="Arial" w:cs="Arial"/>
          <w:sz w:val="20"/>
          <w:szCs w:val="20"/>
          <w:lang w:val="es-ES"/>
        </w:rPr>
      </w:pPr>
      <w:r w:rsidRPr="008C3792">
        <w:rPr>
          <w:rFonts w:ascii="Arial" w:hAnsi="Arial" w:cs="Arial"/>
          <w:sz w:val="20"/>
          <w:szCs w:val="20"/>
          <w:lang w:val="es-ES"/>
        </w:rPr>
        <w:t xml:space="preserve">CENTRO: </w:t>
      </w:r>
      <w:proofErr w:type="spellStart"/>
      <w:r w:rsidR="003005D0" w:rsidRPr="008C3792">
        <w:rPr>
          <w:rFonts w:ascii="Arial" w:hAnsi="Arial" w:cs="Arial"/>
          <w:sz w:val="20"/>
          <w:szCs w:val="20"/>
          <w:lang w:val="es-ES"/>
        </w:rPr>
        <w:t>CiTIUS</w:t>
      </w:r>
      <w:proofErr w:type="spellEnd"/>
      <w:r w:rsidR="003005D0" w:rsidRPr="008C3792">
        <w:rPr>
          <w:rFonts w:ascii="Arial" w:hAnsi="Arial" w:cs="Arial"/>
          <w:sz w:val="20"/>
          <w:szCs w:val="20"/>
          <w:lang w:val="es-ES"/>
        </w:rPr>
        <w:t>, Universidad de Santiago de Compostela</w:t>
      </w:r>
    </w:p>
    <w:p w14:paraId="301480C9" w14:textId="1D9D6A2D" w:rsidR="005C383A" w:rsidRPr="008C3792" w:rsidRDefault="005C383A">
      <w:pPr>
        <w:rPr>
          <w:rFonts w:ascii="Arial" w:hAnsi="Arial" w:cs="Arial"/>
          <w:sz w:val="20"/>
          <w:szCs w:val="20"/>
          <w:lang w:val="es-ES"/>
        </w:rPr>
      </w:pPr>
    </w:p>
    <w:p w14:paraId="3AFEFAF1" w14:textId="16807E1E" w:rsidR="005C383A" w:rsidRPr="008C3792" w:rsidRDefault="005C383A">
      <w:pPr>
        <w:rPr>
          <w:rFonts w:ascii="Arial" w:hAnsi="Arial" w:cs="Arial"/>
          <w:sz w:val="20"/>
          <w:szCs w:val="20"/>
          <w:lang w:val="es-ES"/>
        </w:rPr>
      </w:pPr>
      <w:r w:rsidRPr="008C3792">
        <w:rPr>
          <w:rFonts w:ascii="Arial" w:hAnsi="Arial" w:cs="Arial"/>
          <w:sz w:val="20"/>
          <w:szCs w:val="20"/>
          <w:lang w:val="es-ES"/>
        </w:rPr>
        <w:t>INVESTIGADOR/A QUE RECLUTA: _____________________________</w:t>
      </w:r>
    </w:p>
    <w:p w14:paraId="7C936026" w14:textId="24930C5E" w:rsidR="005C383A" w:rsidRPr="008C3792" w:rsidRDefault="005C383A">
      <w:pPr>
        <w:rPr>
          <w:rFonts w:ascii="Arial" w:hAnsi="Arial" w:cs="Arial"/>
          <w:sz w:val="20"/>
          <w:szCs w:val="20"/>
        </w:rPr>
      </w:pPr>
      <w:r w:rsidRPr="008C3792">
        <w:rPr>
          <w:rFonts w:ascii="Arial" w:hAnsi="Arial" w:cs="Arial"/>
          <w:sz w:val="20"/>
          <w:szCs w:val="20"/>
          <w:lang w:val="es-ES"/>
        </w:rPr>
        <w:t>CENTRO: __________________________________________________</w:t>
      </w:r>
    </w:p>
    <w:p w14:paraId="6DF0C578" w14:textId="77777777" w:rsidR="00631DE0" w:rsidRPr="008C3792" w:rsidRDefault="00631DE0">
      <w:pPr>
        <w:rPr>
          <w:rFonts w:ascii="Arial" w:hAnsi="Arial" w:cs="Arial"/>
          <w:sz w:val="20"/>
          <w:szCs w:val="20"/>
        </w:rPr>
      </w:pPr>
      <w:r w:rsidRPr="008C3792">
        <w:rPr>
          <w:rFonts w:ascii="Arial" w:eastAsia="Arial" w:hAnsi="Arial" w:cs="Arial"/>
          <w:sz w:val="20"/>
          <w:szCs w:val="20"/>
          <w:lang w:val="es-ES"/>
        </w:rPr>
        <w:t xml:space="preserve"> </w:t>
      </w:r>
    </w:p>
    <w:p w14:paraId="48D47977" w14:textId="628A9A14" w:rsidR="00631DE0" w:rsidRPr="008C3792" w:rsidRDefault="00631DE0">
      <w:pPr>
        <w:spacing w:before="120" w:after="120"/>
        <w:rPr>
          <w:rFonts w:ascii="Arial" w:hAnsi="Arial" w:cs="Arial"/>
          <w:sz w:val="20"/>
          <w:szCs w:val="20"/>
        </w:rPr>
      </w:pPr>
      <w:r w:rsidRPr="008C3792">
        <w:rPr>
          <w:rFonts w:ascii="Arial" w:hAnsi="Arial" w:cs="Arial"/>
          <w:sz w:val="20"/>
          <w:szCs w:val="20"/>
          <w:lang w:val="es-ES"/>
        </w:rPr>
        <w:t xml:space="preserve">Este documento tiene por objeto ofrecerle información sobre un </w:t>
      </w:r>
      <w:r w:rsidRPr="008C3792">
        <w:rPr>
          <w:rFonts w:ascii="Arial" w:hAnsi="Arial" w:cs="Arial"/>
          <w:b/>
          <w:sz w:val="20"/>
          <w:szCs w:val="20"/>
          <w:lang w:val="es-ES"/>
        </w:rPr>
        <w:t>estudio de investigación</w:t>
      </w:r>
      <w:r w:rsidRPr="008C3792">
        <w:rPr>
          <w:rFonts w:ascii="Arial" w:hAnsi="Arial" w:cs="Arial"/>
          <w:sz w:val="20"/>
          <w:szCs w:val="20"/>
          <w:lang w:val="es-ES"/>
        </w:rPr>
        <w:t xml:space="preserve"> en el que se le invita a participar. Este estudio fue aprobado por el </w:t>
      </w:r>
      <w:r w:rsidR="00A96ED0" w:rsidRPr="008C3792">
        <w:rPr>
          <w:rFonts w:ascii="Arial" w:hAnsi="Arial" w:cs="Arial"/>
          <w:sz w:val="20"/>
          <w:szCs w:val="20"/>
          <w:lang w:val="es-ES"/>
        </w:rPr>
        <w:t xml:space="preserve">Comité de Ética de </w:t>
      </w:r>
      <w:r w:rsidR="00EF54FD" w:rsidRPr="008C3792">
        <w:rPr>
          <w:rFonts w:ascii="Arial" w:hAnsi="Arial" w:cs="Arial"/>
          <w:sz w:val="20"/>
          <w:szCs w:val="20"/>
          <w:lang w:val="es-ES"/>
        </w:rPr>
        <w:t>I</w:t>
      </w:r>
      <w:r w:rsidR="00A96ED0" w:rsidRPr="008C3792">
        <w:rPr>
          <w:rFonts w:ascii="Arial" w:hAnsi="Arial" w:cs="Arial"/>
          <w:sz w:val="20"/>
          <w:szCs w:val="20"/>
          <w:lang w:val="es-ES"/>
        </w:rPr>
        <w:t>nvestigación con medicamentos de Galicia (</w:t>
      </w:r>
      <w:proofErr w:type="spellStart"/>
      <w:r w:rsidR="00A96ED0" w:rsidRPr="008C3792">
        <w:rPr>
          <w:rFonts w:ascii="Arial" w:hAnsi="Arial" w:cs="Arial"/>
          <w:sz w:val="20"/>
          <w:szCs w:val="20"/>
          <w:lang w:val="es-ES"/>
        </w:rPr>
        <w:t>CEImG</w:t>
      </w:r>
      <w:proofErr w:type="spellEnd"/>
      <w:r w:rsidR="00A96ED0" w:rsidRPr="008C3792">
        <w:rPr>
          <w:rFonts w:ascii="Arial" w:hAnsi="Arial" w:cs="Arial"/>
          <w:sz w:val="20"/>
          <w:szCs w:val="20"/>
          <w:lang w:val="es-ES"/>
        </w:rPr>
        <w:t>)</w:t>
      </w:r>
      <w:r w:rsidRPr="008C3792">
        <w:rPr>
          <w:rFonts w:ascii="Arial" w:hAnsi="Arial" w:cs="Arial"/>
          <w:sz w:val="20"/>
          <w:szCs w:val="20"/>
          <w:lang w:val="es-ES"/>
        </w:rPr>
        <w:t xml:space="preserve">. </w:t>
      </w:r>
    </w:p>
    <w:p w14:paraId="1A44A13A" w14:textId="57CFD2FA" w:rsidR="00631DE0" w:rsidRPr="008C3792" w:rsidRDefault="00631DE0">
      <w:pPr>
        <w:spacing w:before="120" w:after="120"/>
        <w:rPr>
          <w:rFonts w:ascii="Arial" w:hAnsi="Arial" w:cs="Arial"/>
          <w:sz w:val="20"/>
          <w:szCs w:val="20"/>
        </w:rPr>
      </w:pPr>
      <w:r w:rsidRPr="008C3792">
        <w:rPr>
          <w:rFonts w:ascii="Arial" w:hAnsi="Arial" w:cs="Arial"/>
          <w:sz w:val="20"/>
          <w:szCs w:val="20"/>
          <w:lang w:val="es-ES"/>
        </w:rPr>
        <w:t xml:space="preserve">Si decide participar, debe recibir información personalizada del investigador, </w:t>
      </w:r>
      <w:r w:rsidRPr="008C3792">
        <w:rPr>
          <w:rFonts w:ascii="Arial" w:hAnsi="Arial" w:cs="Arial"/>
          <w:b/>
          <w:sz w:val="20"/>
          <w:szCs w:val="20"/>
          <w:lang w:val="es-ES"/>
        </w:rPr>
        <w:t>leer antes este documento</w:t>
      </w:r>
      <w:r w:rsidRPr="008C3792">
        <w:rPr>
          <w:rFonts w:ascii="Arial" w:hAnsi="Arial" w:cs="Arial"/>
          <w:sz w:val="20"/>
          <w:szCs w:val="20"/>
          <w:lang w:val="es-ES"/>
        </w:rPr>
        <w:t xml:space="preserve"> y hacer todas las preguntas que </w:t>
      </w:r>
      <w:r w:rsidR="00805935" w:rsidRPr="008C3792">
        <w:rPr>
          <w:rFonts w:ascii="Arial" w:hAnsi="Arial" w:cs="Arial"/>
          <w:sz w:val="20"/>
          <w:szCs w:val="20"/>
          <w:lang w:val="es-ES"/>
        </w:rPr>
        <w:t>necesite</w:t>
      </w:r>
      <w:r w:rsidRPr="008C3792">
        <w:rPr>
          <w:rFonts w:ascii="Arial" w:hAnsi="Arial" w:cs="Arial"/>
          <w:sz w:val="20"/>
          <w:szCs w:val="20"/>
          <w:lang w:val="es-ES"/>
        </w:rPr>
        <w:t xml:space="preserve"> para comprender los detalles sobre el mismo. Si lo desea</w:t>
      </w:r>
      <w:r w:rsidR="00805935" w:rsidRPr="008C3792">
        <w:rPr>
          <w:rFonts w:ascii="Arial" w:hAnsi="Arial" w:cs="Arial"/>
          <w:sz w:val="20"/>
          <w:szCs w:val="20"/>
          <w:lang w:val="es-ES"/>
        </w:rPr>
        <w:t>,</w:t>
      </w:r>
      <w:r w:rsidRPr="008C3792">
        <w:rPr>
          <w:rFonts w:ascii="Arial" w:hAnsi="Arial" w:cs="Arial"/>
          <w:sz w:val="20"/>
          <w:szCs w:val="20"/>
          <w:lang w:val="es-ES"/>
        </w:rPr>
        <w:t xml:space="preserve"> puede llevar</w:t>
      </w:r>
      <w:r w:rsidR="00805935" w:rsidRPr="008C3792">
        <w:rPr>
          <w:rFonts w:ascii="Arial" w:hAnsi="Arial" w:cs="Arial"/>
          <w:sz w:val="20"/>
          <w:szCs w:val="20"/>
          <w:lang w:val="es-ES"/>
        </w:rPr>
        <w:t>se</w:t>
      </w:r>
      <w:r w:rsidRPr="008C3792">
        <w:rPr>
          <w:rFonts w:ascii="Arial" w:hAnsi="Arial" w:cs="Arial"/>
          <w:sz w:val="20"/>
          <w:szCs w:val="20"/>
          <w:lang w:val="es-ES"/>
        </w:rPr>
        <w:t xml:space="preserve"> el documento, consultarlo con otras personas y tomar</w:t>
      </w:r>
      <w:r w:rsidR="00805935" w:rsidRPr="008C3792">
        <w:rPr>
          <w:rFonts w:ascii="Arial" w:hAnsi="Arial" w:cs="Arial"/>
          <w:sz w:val="20"/>
          <w:szCs w:val="20"/>
          <w:lang w:val="es-ES"/>
        </w:rPr>
        <w:t>se</w:t>
      </w:r>
      <w:r w:rsidRPr="008C3792">
        <w:rPr>
          <w:rFonts w:ascii="Arial" w:hAnsi="Arial" w:cs="Arial"/>
          <w:sz w:val="20"/>
          <w:szCs w:val="20"/>
          <w:lang w:val="es-ES"/>
        </w:rPr>
        <w:t xml:space="preserve"> el tiempo necesario para decidir si participa o no. </w:t>
      </w:r>
    </w:p>
    <w:p w14:paraId="55E9DD20" w14:textId="3AC79CFA" w:rsidR="00631DE0" w:rsidRPr="008C3792" w:rsidRDefault="00631DE0">
      <w:pPr>
        <w:spacing w:before="120" w:after="120"/>
        <w:rPr>
          <w:rFonts w:ascii="Arial" w:hAnsi="Arial" w:cs="Arial"/>
          <w:sz w:val="20"/>
          <w:szCs w:val="20"/>
        </w:rPr>
      </w:pPr>
      <w:r w:rsidRPr="008C3792">
        <w:rPr>
          <w:rFonts w:ascii="Arial" w:hAnsi="Arial" w:cs="Arial"/>
          <w:sz w:val="20"/>
          <w:szCs w:val="20"/>
          <w:lang w:val="es-ES"/>
        </w:rPr>
        <w:t xml:space="preserve">La participación en este estudio es completamente </w:t>
      </w:r>
      <w:r w:rsidRPr="008C3792">
        <w:rPr>
          <w:rFonts w:ascii="Arial" w:hAnsi="Arial" w:cs="Arial"/>
          <w:b/>
          <w:sz w:val="20"/>
          <w:szCs w:val="20"/>
          <w:lang w:val="es-ES"/>
        </w:rPr>
        <w:t>voluntaria</w:t>
      </w:r>
      <w:r w:rsidRPr="008C3792">
        <w:rPr>
          <w:rFonts w:ascii="Arial" w:hAnsi="Arial" w:cs="Arial"/>
          <w:sz w:val="20"/>
          <w:szCs w:val="20"/>
          <w:lang w:val="es-ES"/>
        </w:rPr>
        <w:t xml:space="preserve">. </w:t>
      </w:r>
      <w:r w:rsidR="00203FB9" w:rsidRPr="008C3792">
        <w:rPr>
          <w:rFonts w:ascii="Arial" w:hAnsi="Arial" w:cs="Arial"/>
          <w:sz w:val="20"/>
          <w:szCs w:val="20"/>
          <w:lang w:val="es-ES"/>
        </w:rPr>
        <w:t>P</w:t>
      </w:r>
      <w:r w:rsidRPr="008C3792">
        <w:rPr>
          <w:rFonts w:ascii="Arial" w:hAnsi="Arial" w:cs="Arial"/>
          <w:sz w:val="20"/>
          <w:szCs w:val="20"/>
          <w:lang w:val="es-ES"/>
        </w:rPr>
        <w:t>uede decidir no participar o, s</w:t>
      </w:r>
      <w:r w:rsidR="00203FB9" w:rsidRPr="008C3792">
        <w:rPr>
          <w:rFonts w:ascii="Arial" w:hAnsi="Arial" w:cs="Arial"/>
          <w:sz w:val="20"/>
          <w:szCs w:val="20"/>
          <w:lang w:val="es-ES"/>
        </w:rPr>
        <w:t>i</w:t>
      </w:r>
      <w:r w:rsidRPr="008C3792">
        <w:rPr>
          <w:rFonts w:ascii="Arial" w:hAnsi="Arial" w:cs="Arial"/>
          <w:sz w:val="20"/>
          <w:szCs w:val="20"/>
          <w:lang w:val="es-ES"/>
        </w:rPr>
        <w:t xml:space="preserve"> acepta hacerlo, cambiar de parecer retirando el consentimiento en cualquier momento sin dar explicaciones. Le aseguramos que esta decisión no afectará a la relación con </w:t>
      </w:r>
      <w:proofErr w:type="spellStart"/>
      <w:r w:rsidRPr="008C3792">
        <w:rPr>
          <w:rFonts w:ascii="Arial" w:hAnsi="Arial" w:cs="Arial"/>
          <w:sz w:val="20"/>
          <w:szCs w:val="20"/>
          <w:lang w:val="es-ES"/>
        </w:rPr>
        <w:t>con</w:t>
      </w:r>
      <w:proofErr w:type="spellEnd"/>
      <w:r w:rsidRPr="008C3792">
        <w:rPr>
          <w:rFonts w:ascii="Arial" w:hAnsi="Arial" w:cs="Arial"/>
          <w:sz w:val="20"/>
          <w:szCs w:val="20"/>
          <w:lang w:val="es-ES"/>
        </w:rPr>
        <w:t xml:space="preserve"> los profesionales sanitarios que le atienden ni a la asistencia sanitaria a la que Ud. tiene derecho.</w:t>
      </w:r>
    </w:p>
    <w:p w14:paraId="07D4F12A" w14:textId="77777777" w:rsidR="00631DE0" w:rsidRPr="008C3792" w:rsidRDefault="00631DE0">
      <w:pPr>
        <w:spacing w:before="120" w:after="120"/>
        <w:rPr>
          <w:rFonts w:ascii="Arial" w:hAnsi="Arial" w:cs="Arial"/>
          <w:sz w:val="20"/>
          <w:szCs w:val="20"/>
          <w:lang w:val="es-ES"/>
        </w:rPr>
      </w:pPr>
    </w:p>
    <w:p w14:paraId="0F349840" w14:textId="77777777" w:rsidR="00631DE0" w:rsidRPr="008C3792" w:rsidRDefault="00631DE0">
      <w:pPr>
        <w:spacing w:before="120" w:after="120"/>
        <w:rPr>
          <w:rFonts w:ascii="Arial" w:hAnsi="Arial" w:cs="Arial"/>
          <w:sz w:val="20"/>
          <w:szCs w:val="20"/>
        </w:rPr>
      </w:pPr>
      <w:r w:rsidRPr="008C3792">
        <w:rPr>
          <w:rFonts w:ascii="Arial" w:hAnsi="Arial" w:cs="Arial"/>
          <w:b/>
          <w:sz w:val="20"/>
          <w:szCs w:val="20"/>
          <w:lang w:val="es-ES"/>
        </w:rPr>
        <w:t>¿Cuál es la finalidad del estudio?</w:t>
      </w:r>
    </w:p>
    <w:p w14:paraId="6FC1875E" w14:textId="7DD089A8" w:rsidR="00AF65A7" w:rsidRPr="008C3792" w:rsidRDefault="00AF65A7" w:rsidP="00AF65A7">
      <w:pPr>
        <w:spacing w:before="120" w:after="120"/>
        <w:rPr>
          <w:rFonts w:ascii="Arial" w:hAnsi="Arial" w:cs="Arial"/>
          <w:iCs/>
          <w:color w:val="000000"/>
          <w:sz w:val="20"/>
          <w:szCs w:val="20"/>
          <w:lang w:val="es-ES"/>
        </w:rPr>
      </w:pPr>
      <w:r w:rsidRPr="008C3792">
        <w:rPr>
          <w:rFonts w:ascii="Arial" w:hAnsi="Arial" w:cs="Arial"/>
          <w:iCs/>
          <w:color w:val="000000"/>
          <w:sz w:val="20"/>
          <w:szCs w:val="20"/>
          <w:lang w:val="es-ES"/>
        </w:rPr>
        <w:t>El objetivo del estudio es determinar los efectos de</w:t>
      </w:r>
      <w:r w:rsidR="00C024D6" w:rsidRPr="008C3792">
        <w:rPr>
          <w:rFonts w:ascii="Arial" w:hAnsi="Arial" w:cs="Arial"/>
          <w:iCs/>
          <w:color w:val="000000"/>
          <w:sz w:val="20"/>
          <w:szCs w:val="20"/>
          <w:lang w:val="es-ES"/>
        </w:rPr>
        <w:t xml:space="preserve">l programa </w:t>
      </w:r>
      <w:r w:rsidRPr="008C3792">
        <w:rPr>
          <w:rFonts w:ascii="Arial" w:hAnsi="Arial" w:cs="Arial"/>
          <w:iCs/>
          <w:color w:val="000000"/>
          <w:sz w:val="20"/>
          <w:szCs w:val="20"/>
          <w:lang w:val="es-ES"/>
        </w:rPr>
        <w:t xml:space="preserve">de realidad virtual </w:t>
      </w:r>
      <w:r w:rsidRPr="008C3792">
        <w:rPr>
          <w:rFonts w:ascii="Arial" w:hAnsi="Arial" w:cs="Arial"/>
          <w:bCs/>
          <w:sz w:val="20"/>
          <w:szCs w:val="20"/>
        </w:rPr>
        <w:t>'</w:t>
      </w:r>
      <w:proofErr w:type="spellStart"/>
      <w:r w:rsidRPr="008C3792">
        <w:rPr>
          <w:rFonts w:ascii="Arial" w:hAnsi="Arial" w:cs="Arial"/>
          <w:bCs/>
          <w:sz w:val="20"/>
          <w:szCs w:val="20"/>
        </w:rPr>
        <w:t>Numadelica</w:t>
      </w:r>
      <w:proofErr w:type="spellEnd"/>
      <w:r w:rsidRPr="008C3792">
        <w:rPr>
          <w:rFonts w:ascii="Arial" w:hAnsi="Arial" w:cs="Arial"/>
          <w:bCs/>
          <w:sz w:val="20"/>
          <w:szCs w:val="20"/>
        </w:rPr>
        <w:t>'</w:t>
      </w:r>
      <w:r w:rsidRPr="008C3792">
        <w:rPr>
          <w:rFonts w:ascii="Arial" w:hAnsi="Arial" w:cs="Arial"/>
          <w:iCs/>
          <w:color w:val="000000"/>
          <w:sz w:val="20"/>
          <w:szCs w:val="20"/>
          <w:lang w:val="es-ES"/>
        </w:rPr>
        <w:t xml:space="preserve"> llamad</w:t>
      </w:r>
      <w:r w:rsidR="00C024D6" w:rsidRPr="008C3792">
        <w:rPr>
          <w:rFonts w:ascii="Arial" w:hAnsi="Arial" w:cs="Arial"/>
          <w:iCs/>
          <w:color w:val="000000"/>
          <w:sz w:val="20"/>
          <w:szCs w:val="20"/>
          <w:lang w:val="es-ES"/>
        </w:rPr>
        <w:t>o</w:t>
      </w:r>
      <w:r w:rsidRPr="008C3792">
        <w:rPr>
          <w:rFonts w:ascii="Arial" w:hAnsi="Arial" w:cs="Arial"/>
          <w:iCs/>
          <w:color w:val="000000"/>
          <w:sz w:val="20"/>
          <w:szCs w:val="20"/>
          <w:lang w:val="es-ES"/>
        </w:rPr>
        <w:t xml:space="preserve"> ‘Clear Light’ sobre la salud mental y el bienestar</w:t>
      </w:r>
      <w:r w:rsidR="00C024D6" w:rsidRPr="008C3792">
        <w:rPr>
          <w:rFonts w:ascii="Arial" w:hAnsi="Arial" w:cs="Arial"/>
          <w:iCs/>
          <w:color w:val="000000"/>
          <w:sz w:val="20"/>
          <w:szCs w:val="20"/>
          <w:lang w:val="es-ES"/>
        </w:rPr>
        <w:t xml:space="preserve">, </w:t>
      </w:r>
      <w:r w:rsidRPr="008C3792">
        <w:rPr>
          <w:rFonts w:ascii="Arial" w:hAnsi="Arial" w:cs="Arial"/>
          <w:iCs/>
          <w:color w:val="000000"/>
          <w:sz w:val="20"/>
          <w:szCs w:val="20"/>
          <w:lang w:val="es-ES"/>
        </w:rPr>
        <w:t xml:space="preserve">utilizando medidas objetivas y subjetivas. </w:t>
      </w:r>
    </w:p>
    <w:p w14:paraId="5A50D614" w14:textId="6A574464" w:rsidR="00B84C49" w:rsidRPr="008C3792" w:rsidRDefault="00C024D6" w:rsidP="00AF65A7">
      <w:pPr>
        <w:spacing w:before="120" w:after="120"/>
        <w:rPr>
          <w:rFonts w:ascii="Arial" w:hAnsi="Arial" w:cs="Arial"/>
          <w:iCs/>
          <w:color w:val="000000"/>
          <w:sz w:val="20"/>
          <w:szCs w:val="20"/>
          <w:lang w:val="es-ES"/>
        </w:rPr>
      </w:pPr>
      <w:r w:rsidRPr="008C3792">
        <w:rPr>
          <w:rFonts w:ascii="Arial" w:hAnsi="Arial" w:cs="Arial"/>
          <w:iCs/>
          <w:color w:val="000000"/>
          <w:sz w:val="20"/>
          <w:szCs w:val="20"/>
          <w:lang w:val="es-ES"/>
        </w:rPr>
        <w:t>El programa</w:t>
      </w:r>
      <w:r w:rsidR="00B84C49" w:rsidRPr="008C3792">
        <w:rPr>
          <w:rFonts w:ascii="Arial" w:hAnsi="Arial" w:cs="Arial"/>
          <w:iCs/>
          <w:color w:val="000000"/>
          <w:sz w:val="20"/>
          <w:szCs w:val="20"/>
          <w:lang w:val="es-ES"/>
        </w:rPr>
        <w:t xml:space="preserve"> de realidad virtual ‘Clear Light’, </w:t>
      </w:r>
      <w:r w:rsidRPr="008C3792">
        <w:rPr>
          <w:rFonts w:ascii="Arial" w:hAnsi="Arial" w:cs="Arial"/>
          <w:iCs/>
          <w:color w:val="000000"/>
          <w:sz w:val="20"/>
          <w:szCs w:val="20"/>
          <w:lang w:val="es-ES"/>
        </w:rPr>
        <w:t xml:space="preserve">que consiste en 6 sesiones </w:t>
      </w:r>
      <w:r w:rsidR="00B84C49" w:rsidRPr="008C3792">
        <w:rPr>
          <w:rFonts w:ascii="Arial" w:hAnsi="Arial" w:cs="Arial"/>
          <w:iCs/>
          <w:color w:val="000000"/>
          <w:sz w:val="20"/>
          <w:szCs w:val="20"/>
          <w:lang w:val="es-ES"/>
        </w:rPr>
        <w:t xml:space="preserve">de unos </w:t>
      </w:r>
      <w:r w:rsidR="00830EEF" w:rsidRPr="008C3792">
        <w:rPr>
          <w:rFonts w:ascii="Arial" w:hAnsi="Arial" w:cs="Arial"/>
          <w:iCs/>
          <w:color w:val="000000"/>
          <w:sz w:val="20"/>
          <w:szCs w:val="20"/>
          <w:lang w:val="es-ES"/>
        </w:rPr>
        <w:t>60</w:t>
      </w:r>
      <w:r w:rsidR="00B84C49" w:rsidRPr="008C3792">
        <w:rPr>
          <w:rFonts w:ascii="Arial" w:hAnsi="Arial" w:cs="Arial"/>
          <w:iCs/>
          <w:color w:val="000000"/>
          <w:sz w:val="20"/>
          <w:szCs w:val="20"/>
          <w:lang w:val="es-ES"/>
        </w:rPr>
        <w:t xml:space="preserve"> minutos de duración, se realiza utilizando gafas de realidad virtual Meta </w:t>
      </w:r>
      <w:proofErr w:type="spellStart"/>
      <w:r w:rsidR="00B84C49" w:rsidRPr="008C3792">
        <w:rPr>
          <w:rFonts w:ascii="Arial" w:hAnsi="Arial" w:cs="Arial"/>
          <w:iCs/>
          <w:color w:val="000000"/>
          <w:sz w:val="20"/>
          <w:szCs w:val="20"/>
          <w:lang w:val="es-ES"/>
        </w:rPr>
        <w:t>Quest</w:t>
      </w:r>
      <w:proofErr w:type="spellEnd"/>
      <w:r w:rsidR="00B84C49" w:rsidRPr="008C3792">
        <w:rPr>
          <w:rFonts w:ascii="Arial" w:hAnsi="Arial" w:cs="Arial"/>
          <w:iCs/>
          <w:color w:val="000000"/>
          <w:sz w:val="20"/>
          <w:szCs w:val="20"/>
          <w:lang w:val="es-ES"/>
        </w:rPr>
        <w:t xml:space="preserve"> 3 que serán proporcionadas </w:t>
      </w:r>
      <w:r w:rsidRPr="008C3792">
        <w:rPr>
          <w:rFonts w:ascii="Arial" w:hAnsi="Arial" w:cs="Arial"/>
          <w:iCs/>
          <w:color w:val="000000"/>
          <w:sz w:val="20"/>
          <w:szCs w:val="20"/>
          <w:lang w:val="es-ES"/>
        </w:rPr>
        <w:t>por</w:t>
      </w:r>
      <w:r w:rsidR="00B84C49" w:rsidRPr="008C3792">
        <w:rPr>
          <w:rFonts w:ascii="Arial" w:hAnsi="Arial" w:cs="Arial"/>
          <w:iCs/>
          <w:color w:val="000000"/>
          <w:sz w:val="20"/>
          <w:szCs w:val="20"/>
          <w:lang w:val="es-ES"/>
        </w:rPr>
        <w:t xml:space="preserve"> el laboratorio. </w:t>
      </w:r>
      <w:r w:rsidRPr="008C3792">
        <w:rPr>
          <w:rFonts w:ascii="Arial" w:hAnsi="Arial" w:cs="Arial"/>
          <w:iCs/>
          <w:color w:val="000000"/>
          <w:sz w:val="20"/>
          <w:szCs w:val="20"/>
          <w:lang w:val="es-ES"/>
        </w:rPr>
        <w:t>Cada sesión</w:t>
      </w:r>
      <w:r w:rsidR="00B84C49" w:rsidRPr="008C3792">
        <w:rPr>
          <w:rFonts w:ascii="Arial" w:hAnsi="Arial" w:cs="Arial"/>
          <w:iCs/>
          <w:color w:val="000000"/>
          <w:sz w:val="20"/>
          <w:szCs w:val="20"/>
          <w:lang w:val="es-ES"/>
        </w:rPr>
        <w:t xml:space="preserve"> grupal de ‘Clear Light’ consiste en 3 momentos distintos: preparación, meditación y fases de integración/discusión. La preparación incluye la presentación del facilitador, la explicación de las prácticas a realizar y el establecimiento de intenciones</w:t>
      </w:r>
      <w:r w:rsidR="003C6B0C" w:rsidRPr="008C3792">
        <w:rPr>
          <w:rFonts w:ascii="Arial" w:hAnsi="Arial" w:cs="Arial"/>
          <w:iCs/>
          <w:color w:val="000000"/>
          <w:sz w:val="20"/>
          <w:szCs w:val="20"/>
          <w:lang w:val="es-ES"/>
        </w:rPr>
        <w:t xml:space="preserve"> para la sesión</w:t>
      </w:r>
      <w:r w:rsidR="00B84C49" w:rsidRPr="008C3792">
        <w:rPr>
          <w:rFonts w:ascii="Arial" w:hAnsi="Arial" w:cs="Arial"/>
          <w:iCs/>
          <w:color w:val="000000"/>
          <w:sz w:val="20"/>
          <w:szCs w:val="20"/>
          <w:lang w:val="es-ES"/>
        </w:rPr>
        <w:t>. La meditación abarca distintas fases en las que los participantes realizarán ejercicios (por ejemplo, prácticas de respiración, imaginería</w:t>
      </w:r>
      <w:r w:rsidR="00D11A33" w:rsidRPr="008C3792">
        <w:rPr>
          <w:rFonts w:ascii="Arial" w:hAnsi="Arial" w:cs="Arial"/>
          <w:iCs/>
          <w:color w:val="000000"/>
          <w:sz w:val="20"/>
          <w:szCs w:val="20"/>
          <w:lang w:val="es-ES"/>
        </w:rPr>
        <w:t>, etc.</w:t>
      </w:r>
      <w:r w:rsidR="00B84C49" w:rsidRPr="008C3792">
        <w:rPr>
          <w:rFonts w:ascii="Arial" w:hAnsi="Arial" w:cs="Arial"/>
          <w:iCs/>
          <w:color w:val="000000"/>
          <w:sz w:val="20"/>
          <w:szCs w:val="20"/>
          <w:lang w:val="es-ES"/>
        </w:rPr>
        <w:t>) realizados individualmente, en grupos</w:t>
      </w:r>
      <w:r w:rsidRPr="008C3792">
        <w:rPr>
          <w:rFonts w:ascii="Arial" w:hAnsi="Arial" w:cs="Arial"/>
          <w:iCs/>
          <w:color w:val="000000"/>
          <w:sz w:val="20"/>
          <w:szCs w:val="20"/>
          <w:lang w:val="es-ES"/>
        </w:rPr>
        <w:t xml:space="preserve"> </w:t>
      </w:r>
      <w:r w:rsidR="00B84C49" w:rsidRPr="008C3792">
        <w:rPr>
          <w:rFonts w:ascii="Arial" w:hAnsi="Arial" w:cs="Arial"/>
          <w:iCs/>
          <w:color w:val="000000"/>
          <w:sz w:val="20"/>
          <w:szCs w:val="20"/>
          <w:lang w:val="es-ES"/>
        </w:rPr>
        <w:t>y en parejas. Por último, los participantes compart</w:t>
      </w:r>
      <w:r w:rsidR="003C6B0C" w:rsidRPr="008C3792">
        <w:rPr>
          <w:rFonts w:ascii="Arial" w:hAnsi="Arial" w:cs="Arial"/>
          <w:iCs/>
          <w:color w:val="000000"/>
          <w:sz w:val="20"/>
          <w:szCs w:val="20"/>
          <w:lang w:val="es-ES"/>
        </w:rPr>
        <w:t>en las</w:t>
      </w:r>
      <w:r w:rsidR="00B84C49" w:rsidRPr="008C3792">
        <w:rPr>
          <w:rFonts w:ascii="Arial" w:hAnsi="Arial" w:cs="Arial"/>
          <w:iCs/>
          <w:color w:val="000000"/>
          <w:sz w:val="20"/>
          <w:szCs w:val="20"/>
          <w:lang w:val="es-ES"/>
        </w:rPr>
        <w:t xml:space="preserve"> experiencias posteriores a la meditación y regresa</w:t>
      </w:r>
      <w:r w:rsidR="003C6B0C" w:rsidRPr="008C3792">
        <w:rPr>
          <w:rFonts w:ascii="Arial" w:hAnsi="Arial" w:cs="Arial"/>
          <w:iCs/>
          <w:color w:val="000000"/>
          <w:sz w:val="20"/>
          <w:szCs w:val="20"/>
          <w:lang w:val="es-ES"/>
        </w:rPr>
        <w:t>n</w:t>
      </w:r>
      <w:r w:rsidR="00B84C49" w:rsidRPr="008C3792">
        <w:rPr>
          <w:rFonts w:ascii="Arial" w:hAnsi="Arial" w:cs="Arial"/>
          <w:iCs/>
          <w:color w:val="000000"/>
          <w:sz w:val="20"/>
          <w:szCs w:val="20"/>
          <w:lang w:val="es-ES"/>
        </w:rPr>
        <w:t xml:space="preserve"> al espacio físico gradualmente.</w:t>
      </w:r>
    </w:p>
    <w:p w14:paraId="6E732339" w14:textId="77777777" w:rsidR="00631DE0" w:rsidRPr="008C3792" w:rsidRDefault="00631DE0">
      <w:pPr>
        <w:spacing w:before="120" w:after="120"/>
        <w:rPr>
          <w:rFonts w:ascii="Arial" w:hAnsi="Arial" w:cs="Arial"/>
          <w:i/>
          <w:color w:val="0070C0"/>
          <w:sz w:val="20"/>
          <w:szCs w:val="20"/>
          <w:lang w:val="es-ES"/>
        </w:rPr>
      </w:pPr>
    </w:p>
    <w:p w14:paraId="521B2822" w14:textId="77777777" w:rsidR="00631DE0" w:rsidRPr="008C3792" w:rsidRDefault="00631DE0">
      <w:pPr>
        <w:spacing w:before="120" w:after="120"/>
        <w:rPr>
          <w:rFonts w:ascii="Arial" w:hAnsi="Arial" w:cs="Arial"/>
          <w:sz w:val="20"/>
          <w:szCs w:val="20"/>
        </w:rPr>
      </w:pPr>
      <w:r w:rsidRPr="008C3792">
        <w:rPr>
          <w:rFonts w:ascii="Arial" w:hAnsi="Arial" w:cs="Arial"/>
          <w:b/>
          <w:sz w:val="20"/>
          <w:szCs w:val="20"/>
          <w:lang w:val="es-ES"/>
        </w:rPr>
        <w:t>¿Por qué me ofrecen participar a mí?</w:t>
      </w:r>
    </w:p>
    <w:p w14:paraId="76DF85E0" w14:textId="0E6A57AE" w:rsidR="00631DE0" w:rsidRPr="008C3792" w:rsidRDefault="00805935">
      <w:pPr>
        <w:spacing w:before="120" w:after="120"/>
        <w:rPr>
          <w:rFonts w:ascii="Arial" w:hAnsi="Arial" w:cs="Arial"/>
          <w:sz w:val="20"/>
          <w:szCs w:val="20"/>
        </w:rPr>
      </w:pPr>
      <w:r w:rsidRPr="008C3792">
        <w:rPr>
          <w:rFonts w:ascii="Arial" w:hAnsi="Arial" w:cs="Arial"/>
          <w:sz w:val="20"/>
          <w:szCs w:val="20"/>
          <w:lang w:val="es-ES"/>
        </w:rPr>
        <w:t>Se le ha</w:t>
      </w:r>
      <w:r w:rsidR="00631DE0" w:rsidRPr="008C3792">
        <w:rPr>
          <w:rFonts w:ascii="Arial" w:hAnsi="Arial" w:cs="Arial"/>
          <w:sz w:val="20"/>
          <w:szCs w:val="20"/>
          <w:lang w:val="es-ES"/>
        </w:rPr>
        <w:t xml:space="preserve"> invitado a participar porque</w:t>
      </w:r>
      <w:r w:rsidR="00AF65A7" w:rsidRPr="008C3792">
        <w:rPr>
          <w:rFonts w:ascii="Arial" w:hAnsi="Arial" w:cs="Arial"/>
          <w:sz w:val="20"/>
          <w:szCs w:val="20"/>
          <w:lang w:val="es-ES"/>
        </w:rPr>
        <w:t xml:space="preserve"> </w:t>
      </w:r>
      <w:r w:rsidRPr="008C3792">
        <w:rPr>
          <w:rFonts w:ascii="Arial" w:hAnsi="Arial" w:cs="Arial"/>
          <w:sz w:val="20"/>
          <w:szCs w:val="20"/>
          <w:lang w:val="es-ES"/>
        </w:rPr>
        <w:t>tiene un</w:t>
      </w:r>
      <w:r w:rsidR="00AF65A7" w:rsidRPr="008C3792">
        <w:rPr>
          <w:rFonts w:ascii="Arial" w:hAnsi="Arial" w:cs="Arial"/>
          <w:sz w:val="20"/>
          <w:szCs w:val="20"/>
          <w:lang w:val="es-ES"/>
        </w:rPr>
        <w:t xml:space="preserve"> diagn</w:t>
      </w:r>
      <w:r w:rsidRPr="008C3792">
        <w:rPr>
          <w:rFonts w:ascii="Arial" w:hAnsi="Arial" w:cs="Arial"/>
          <w:sz w:val="20"/>
          <w:szCs w:val="20"/>
          <w:lang w:val="es-ES"/>
        </w:rPr>
        <w:t>óstico de</w:t>
      </w:r>
      <w:r w:rsidR="00AF65A7" w:rsidRPr="008C3792">
        <w:rPr>
          <w:rFonts w:ascii="Arial" w:hAnsi="Arial" w:cs="Arial"/>
          <w:sz w:val="20"/>
          <w:szCs w:val="20"/>
          <w:lang w:val="es-ES"/>
        </w:rPr>
        <w:t xml:space="preserve"> </w:t>
      </w:r>
      <w:r w:rsidR="00615411" w:rsidRPr="008C3792">
        <w:rPr>
          <w:rFonts w:ascii="Arial" w:hAnsi="Arial" w:cs="Arial"/>
          <w:sz w:val="20"/>
          <w:szCs w:val="20"/>
          <w:lang w:val="es-ES"/>
        </w:rPr>
        <w:t xml:space="preserve">enfermedad </w:t>
      </w:r>
      <w:proofErr w:type="spellStart"/>
      <w:r w:rsidR="00615411" w:rsidRPr="008C3792">
        <w:rPr>
          <w:rFonts w:ascii="Arial" w:hAnsi="Arial" w:cs="Arial"/>
          <w:sz w:val="20"/>
          <w:szCs w:val="20"/>
          <w:lang w:val="es-ES"/>
        </w:rPr>
        <w:t>amenzante</w:t>
      </w:r>
      <w:proofErr w:type="spellEnd"/>
      <w:r w:rsidR="00615411" w:rsidRPr="008C3792">
        <w:rPr>
          <w:rFonts w:ascii="Arial" w:hAnsi="Arial" w:cs="Arial"/>
          <w:sz w:val="20"/>
          <w:szCs w:val="20"/>
          <w:lang w:val="es-ES"/>
        </w:rPr>
        <w:t xml:space="preserve"> para la vida</w:t>
      </w:r>
      <w:r w:rsidR="001109D1" w:rsidRPr="008C3792">
        <w:rPr>
          <w:rFonts w:ascii="Arial" w:hAnsi="Arial" w:cs="Arial"/>
          <w:color w:val="000000"/>
          <w:sz w:val="20"/>
          <w:szCs w:val="20"/>
          <w:lang w:val="es-ES"/>
        </w:rPr>
        <w:t xml:space="preserve">, todos los participantes de este estudio presentan esa condición. La mitad de los participantes será </w:t>
      </w:r>
      <w:proofErr w:type="gramStart"/>
      <w:r w:rsidR="001109D1" w:rsidRPr="008C3792">
        <w:rPr>
          <w:rFonts w:ascii="Arial" w:hAnsi="Arial" w:cs="Arial"/>
          <w:color w:val="000000"/>
          <w:sz w:val="20"/>
          <w:szCs w:val="20"/>
          <w:lang w:val="es-ES"/>
        </w:rPr>
        <w:t>asignado</w:t>
      </w:r>
      <w:proofErr w:type="gramEnd"/>
      <w:r w:rsidR="001109D1" w:rsidRPr="008C3792">
        <w:rPr>
          <w:rFonts w:ascii="Arial" w:hAnsi="Arial" w:cs="Arial"/>
          <w:color w:val="000000"/>
          <w:sz w:val="20"/>
          <w:szCs w:val="20"/>
          <w:lang w:val="es-ES"/>
        </w:rPr>
        <w:t xml:space="preserve"> aleatoriamente a un programa de realidad virtual y completará las medidas que se describen a continuación. La otra mitad de los participantes solo completará las medidas y no participará del programa de realidad virtual. La asignación será aleatoria, no depende de ningún factor. Esperamos completar 46 participantes por cada grupo. </w:t>
      </w:r>
    </w:p>
    <w:p w14:paraId="781FE74B" w14:textId="77777777" w:rsidR="00631DE0" w:rsidRPr="008C3792" w:rsidRDefault="00631DE0">
      <w:pPr>
        <w:spacing w:before="120" w:after="120"/>
        <w:rPr>
          <w:rFonts w:ascii="Arial" w:hAnsi="Arial" w:cs="Arial"/>
          <w:i/>
          <w:color w:val="0070C0"/>
          <w:sz w:val="20"/>
          <w:szCs w:val="20"/>
          <w:lang w:val="es-ES"/>
        </w:rPr>
      </w:pPr>
    </w:p>
    <w:p w14:paraId="7AF93170" w14:textId="77777777" w:rsidR="00631DE0" w:rsidRPr="008C3792" w:rsidRDefault="00631DE0">
      <w:pPr>
        <w:spacing w:before="120" w:after="120"/>
        <w:rPr>
          <w:rFonts w:ascii="Arial" w:hAnsi="Arial" w:cs="Arial"/>
          <w:sz w:val="20"/>
          <w:szCs w:val="20"/>
        </w:rPr>
      </w:pPr>
      <w:r w:rsidRPr="008C3792">
        <w:rPr>
          <w:rFonts w:ascii="Arial" w:hAnsi="Arial" w:cs="Arial"/>
          <w:b/>
          <w:sz w:val="20"/>
          <w:szCs w:val="20"/>
          <w:lang w:val="es-ES"/>
        </w:rPr>
        <w:t>¿En que consiste mi participación?</w:t>
      </w:r>
    </w:p>
    <w:p w14:paraId="3BBA9F54" w14:textId="099EDCAA" w:rsidR="001109D1" w:rsidRPr="008C3792" w:rsidRDefault="001109D1" w:rsidP="00B649E7">
      <w:pPr>
        <w:spacing w:before="120" w:after="120"/>
        <w:rPr>
          <w:rFonts w:ascii="Arial" w:hAnsi="Arial" w:cs="Arial"/>
          <w:iCs/>
          <w:color w:val="000000"/>
          <w:sz w:val="20"/>
          <w:szCs w:val="20"/>
          <w:lang w:val="es-ES"/>
        </w:rPr>
      </w:pPr>
      <w:r w:rsidRPr="008C3792">
        <w:rPr>
          <w:rFonts w:ascii="Arial" w:hAnsi="Arial" w:cs="Arial"/>
          <w:iCs/>
          <w:color w:val="000000"/>
          <w:sz w:val="20"/>
          <w:szCs w:val="20"/>
          <w:lang w:val="es-ES"/>
        </w:rPr>
        <w:t xml:space="preserve">En caso de no ser asignado al programa, su participación consistirá en completar una serie de cuestionarios cortos en línea, que no tardará más de 20 minutos en completar cada vez. Los cuestionarios se completarán 3 veces, al inicio de su participación, a las 3 semanas y por último a los 3 meses. Toda la participación se realizará desde su domicilio, </w:t>
      </w:r>
      <w:r w:rsidR="00F419CF" w:rsidRPr="008C3792">
        <w:rPr>
          <w:rFonts w:ascii="Arial" w:hAnsi="Arial" w:cs="Arial"/>
          <w:iCs/>
          <w:color w:val="000000"/>
          <w:sz w:val="20"/>
          <w:szCs w:val="20"/>
          <w:lang w:val="es-ES"/>
        </w:rPr>
        <w:t xml:space="preserve">se le enviarán los enlaces para que complete los cuestionarios desde una plataforma segura. En caso de no contar con dispositivo electrónico (móvil o portátil) se le proporcionará uno para que pueda participar. </w:t>
      </w:r>
      <w:r w:rsidR="005C383A" w:rsidRPr="008C3792">
        <w:rPr>
          <w:rFonts w:ascii="Arial" w:hAnsi="Arial" w:cs="Arial"/>
          <w:iCs/>
          <w:color w:val="000000"/>
          <w:sz w:val="20"/>
          <w:szCs w:val="20"/>
          <w:lang w:val="es-ES"/>
        </w:rPr>
        <w:t xml:space="preserve">La duración estimada de cada sesión de cuestionarios es de 20 minutos. </w:t>
      </w:r>
    </w:p>
    <w:p w14:paraId="735F0FB6" w14:textId="278CDE2C" w:rsidR="003F4DAF" w:rsidRPr="008C3792" w:rsidRDefault="005B0576" w:rsidP="003F4DAF">
      <w:pPr>
        <w:spacing w:before="120" w:after="120"/>
        <w:rPr>
          <w:rFonts w:ascii="Arial" w:hAnsi="Arial" w:cs="Arial"/>
          <w:iCs/>
          <w:color w:val="000000"/>
          <w:sz w:val="20"/>
          <w:szCs w:val="20"/>
          <w:lang w:val="es-ES"/>
        </w:rPr>
      </w:pPr>
      <w:r w:rsidRPr="008C3792">
        <w:rPr>
          <w:rFonts w:ascii="Arial" w:hAnsi="Arial" w:cs="Arial"/>
          <w:iCs/>
          <w:color w:val="000000"/>
          <w:sz w:val="20"/>
          <w:szCs w:val="20"/>
          <w:lang w:val="es-ES"/>
        </w:rPr>
        <w:lastRenderedPageBreak/>
        <w:t>De ser asignado al programa, s</w:t>
      </w:r>
      <w:r w:rsidR="00B649E7" w:rsidRPr="008C3792">
        <w:rPr>
          <w:rFonts w:ascii="Arial" w:hAnsi="Arial" w:cs="Arial"/>
          <w:iCs/>
          <w:color w:val="000000"/>
          <w:sz w:val="20"/>
          <w:szCs w:val="20"/>
          <w:lang w:val="es-ES"/>
        </w:rPr>
        <w:t xml:space="preserve">u participación </w:t>
      </w:r>
      <w:r w:rsidR="00F419CF" w:rsidRPr="008C3792">
        <w:rPr>
          <w:rFonts w:ascii="Arial" w:hAnsi="Arial" w:cs="Arial"/>
          <w:iCs/>
          <w:color w:val="000000"/>
          <w:sz w:val="20"/>
          <w:szCs w:val="20"/>
          <w:lang w:val="es-ES"/>
        </w:rPr>
        <w:t xml:space="preserve">será </w:t>
      </w:r>
      <w:proofErr w:type="gramStart"/>
      <w:r w:rsidR="00F419CF" w:rsidRPr="008C3792">
        <w:rPr>
          <w:rFonts w:ascii="Arial" w:hAnsi="Arial" w:cs="Arial"/>
          <w:iCs/>
          <w:color w:val="000000"/>
          <w:sz w:val="20"/>
          <w:szCs w:val="20"/>
          <w:lang w:val="es-ES"/>
        </w:rPr>
        <w:t>realizara</w:t>
      </w:r>
      <w:proofErr w:type="gramEnd"/>
      <w:r w:rsidR="00F419CF" w:rsidRPr="008C3792">
        <w:rPr>
          <w:rFonts w:ascii="Arial" w:hAnsi="Arial" w:cs="Arial"/>
          <w:iCs/>
          <w:color w:val="000000"/>
          <w:sz w:val="20"/>
          <w:szCs w:val="20"/>
          <w:lang w:val="es-ES"/>
        </w:rPr>
        <w:t xml:space="preserve"> también desde su domicilio, sin necesidad de desplazarse a algún centro. El programa de realidad virtual </w:t>
      </w:r>
      <w:r w:rsidR="00B649E7" w:rsidRPr="008C3792">
        <w:rPr>
          <w:rFonts w:ascii="Arial" w:hAnsi="Arial" w:cs="Arial"/>
          <w:iCs/>
          <w:color w:val="000000"/>
          <w:sz w:val="20"/>
          <w:szCs w:val="20"/>
          <w:lang w:val="es-ES"/>
        </w:rPr>
        <w:t>consist</w:t>
      </w:r>
      <w:r w:rsidR="00F419CF" w:rsidRPr="008C3792">
        <w:rPr>
          <w:rFonts w:ascii="Arial" w:hAnsi="Arial" w:cs="Arial"/>
          <w:iCs/>
          <w:color w:val="000000"/>
          <w:sz w:val="20"/>
          <w:szCs w:val="20"/>
          <w:lang w:val="es-ES"/>
        </w:rPr>
        <w:t>e</w:t>
      </w:r>
      <w:r w:rsidR="00B649E7" w:rsidRPr="008C3792">
        <w:rPr>
          <w:rFonts w:ascii="Arial" w:hAnsi="Arial" w:cs="Arial"/>
          <w:iCs/>
          <w:color w:val="000000"/>
          <w:sz w:val="20"/>
          <w:szCs w:val="20"/>
          <w:lang w:val="es-ES"/>
        </w:rPr>
        <w:t xml:space="preserve"> en </w:t>
      </w:r>
      <w:r w:rsidR="006E2884" w:rsidRPr="008C3792">
        <w:rPr>
          <w:rFonts w:ascii="Arial" w:hAnsi="Arial" w:cs="Arial"/>
          <w:iCs/>
          <w:color w:val="000000"/>
          <w:sz w:val="20"/>
          <w:szCs w:val="20"/>
          <w:lang w:val="es-ES"/>
        </w:rPr>
        <w:t>6</w:t>
      </w:r>
      <w:r w:rsidR="00B649E7" w:rsidRPr="008C3792">
        <w:rPr>
          <w:rFonts w:ascii="Arial" w:hAnsi="Arial" w:cs="Arial"/>
          <w:iCs/>
          <w:color w:val="000000"/>
          <w:sz w:val="20"/>
          <w:szCs w:val="20"/>
          <w:lang w:val="es-ES"/>
        </w:rPr>
        <w:t xml:space="preserve"> ses</w:t>
      </w:r>
      <w:r w:rsidR="006E2884" w:rsidRPr="008C3792">
        <w:rPr>
          <w:rFonts w:ascii="Arial" w:hAnsi="Arial" w:cs="Arial"/>
          <w:iCs/>
          <w:color w:val="000000"/>
          <w:sz w:val="20"/>
          <w:szCs w:val="20"/>
          <w:lang w:val="es-ES"/>
        </w:rPr>
        <w:t>iones</w:t>
      </w:r>
      <w:r w:rsidR="00B649E7" w:rsidRPr="008C3792">
        <w:rPr>
          <w:rFonts w:ascii="Arial" w:hAnsi="Arial" w:cs="Arial"/>
          <w:iCs/>
          <w:color w:val="000000"/>
          <w:sz w:val="20"/>
          <w:szCs w:val="20"/>
          <w:lang w:val="es-ES"/>
        </w:rPr>
        <w:t xml:space="preserve"> grupal</w:t>
      </w:r>
      <w:r w:rsidR="006E2884" w:rsidRPr="008C3792">
        <w:rPr>
          <w:rFonts w:ascii="Arial" w:hAnsi="Arial" w:cs="Arial"/>
          <w:iCs/>
          <w:color w:val="000000"/>
          <w:sz w:val="20"/>
          <w:szCs w:val="20"/>
          <w:lang w:val="es-ES"/>
        </w:rPr>
        <w:t xml:space="preserve">es, que realizará desde su </w:t>
      </w:r>
      <w:r w:rsidR="00F419CF" w:rsidRPr="008C3792">
        <w:rPr>
          <w:rFonts w:ascii="Arial" w:hAnsi="Arial" w:cs="Arial"/>
          <w:iCs/>
          <w:color w:val="000000"/>
          <w:sz w:val="20"/>
          <w:szCs w:val="20"/>
          <w:lang w:val="es-ES"/>
        </w:rPr>
        <w:t>domicilio</w:t>
      </w:r>
      <w:r w:rsidR="006E2884" w:rsidRPr="008C3792">
        <w:rPr>
          <w:rFonts w:ascii="Arial" w:hAnsi="Arial" w:cs="Arial"/>
          <w:iCs/>
          <w:color w:val="000000"/>
          <w:sz w:val="20"/>
          <w:szCs w:val="20"/>
          <w:lang w:val="es-ES"/>
        </w:rPr>
        <w:t xml:space="preserve"> de manera remota, siguiendo las instrucciones que le serán proporcionadas</w:t>
      </w:r>
      <w:r w:rsidR="00B649E7" w:rsidRPr="008C3792">
        <w:rPr>
          <w:rFonts w:ascii="Arial" w:hAnsi="Arial" w:cs="Arial"/>
          <w:iCs/>
          <w:color w:val="000000"/>
          <w:sz w:val="20"/>
          <w:szCs w:val="20"/>
          <w:lang w:val="es-ES"/>
        </w:rPr>
        <w:t xml:space="preserve">. </w:t>
      </w:r>
      <w:r w:rsidR="006E2884" w:rsidRPr="008C3792">
        <w:rPr>
          <w:rFonts w:ascii="Arial" w:hAnsi="Arial" w:cs="Arial"/>
          <w:iCs/>
          <w:color w:val="000000"/>
          <w:sz w:val="20"/>
          <w:szCs w:val="20"/>
          <w:lang w:val="es-ES"/>
        </w:rPr>
        <w:t xml:space="preserve">Además, antes y después de las sesiones grupales realizará una sesión individual </w:t>
      </w:r>
      <w:r w:rsidR="00F419CF" w:rsidRPr="008C3792">
        <w:rPr>
          <w:rFonts w:ascii="Arial" w:hAnsi="Arial" w:cs="Arial"/>
          <w:iCs/>
          <w:color w:val="000000"/>
          <w:sz w:val="20"/>
          <w:szCs w:val="20"/>
          <w:lang w:val="es-ES"/>
        </w:rPr>
        <w:t xml:space="preserve">en su domicilio </w:t>
      </w:r>
      <w:r w:rsidR="006E2884" w:rsidRPr="008C3792">
        <w:rPr>
          <w:rFonts w:ascii="Arial" w:hAnsi="Arial" w:cs="Arial"/>
          <w:iCs/>
          <w:color w:val="000000"/>
          <w:sz w:val="20"/>
          <w:szCs w:val="20"/>
          <w:lang w:val="es-ES"/>
        </w:rPr>
        <w:t xml:space="preserve">con </w:t>
      </w:r>
      <w:r w:rsidR="00F419CF" w:rsidRPr="008C3792">
        <w:rPr>
          <w:rFonts w:ascii="Arial" w:hAnsi="Arial" w:cs="Arial"/>
          <w:iCs/>
          <w:color w:val="000000"/>
          <w:sz w:val="20"/>
          <w:szCs w:val="20"/>
          <w:lang w:val="es-ES"/>
        </w:rPr>
        <w:t>un/a</w:t>
      </w:r>
      <w:r w:rsidR="006E2884" w:rsidRPr="008C3792">
        <w:rPr>
          <w:rFonts w:ascii="Arial" w:hAnsi="Arial" w:cs="Arial"/>
          <w:iCs/>
          <w:color w:val="000000"/>
          <w:sz w:val="20"/>
          <w:szCs w:val="20"/>
          <w:lang w:val="es-ES"/>
        </w:rPr>
        <w:t xml:space="preserve"> investigador</w:t>
      </w:r>
      <w:r w:rsidR="00F419CF" w:rsidRPr="008C3792">
        <w:rPr>
          <w:rFonts w:ascii="Arial" w:hAnsi="Arial" w:cs="Arial"/>
          <w:iCs/>
          <w:color w:val="000000"/>
          <w:sz w:val="20"/>
          <w:szCs w:val="20"/>
          <w:lang w:val="es-ES"/>
        </w:rPr>
        <w:t>/a</w:t>
      </w:r>
      <w:r w:rsidR="006E2884" w:rsidRPr="008C3792">
        <w:rPr>
          <w:rFonts w:ascii="Arial" w:hAnsi="Arial" w:cs="Arial"/>
          <w:iCs/>
          <w:color w:val="000000"/>
          <w:sz w:val="20"/>
          <w:szCs w:val="20"/>
          <w:lang w:val="es-ES"/>
        </w:rPr>
        <w:t xml:space="preserve"> que le entregará toda la información</w:t>
      </w:r>
      <w:r w:rsidR="005C383A" w:rsidRPr="008C3792">
        <w:rPr>
          <w:rFonts w:ascii="Arial" w:hAnsi="Arial" w:cs="Arial"/>
          <w:iCs/>
          <w:color w:val="000000"/>
          <w:sz w:val="20"/>
          <w:szCs w:val="20"/>
          <w:lang w:val="es-ES"/>
        </w:rPr>
        <w:t xml:space="preserve"> y el equipamiento</w:t>
      </w:r>
      <w:r w:rsidR="006E2884" w:rsidRPr="008C3792">
        <w:rPr>
          <w:rFonts w:ascii="Arial" w:hAnsi="Arial" w:cs="Arial"/>
          <w:iCs/>
          <w:color w:val="000000"/>
          <w:sz w:val="20"/>
          <w:szCs w:val="20"/>
          <w:lang w:val="es-ES"/>
        </w:rPr>
        <w:t xml:space="preserve">, se </w:t>
      </w:r>
      <w:r w:rsidR="00B649E7" w:rsidRPr="008C3792">
        <w:rPr>
          <w:rFonts w:ascii="Arial" w:hAnsi="Arial" w:cs="Arial"/>
          <w:iCs/>
          <w:color w:val="000000"/>
          <w:sz w:val="20"/>
          <w:szCs w:val="20"/>
          <w:lang w:val="es-ES"/>
        </w:rPr>
        <w:t xml:space="preserve">completarán unos cuestionarios y se registrará la actividad fisiológica mediante electrocardiograma (ECG). </w:t>
      </w:r>
      <w:r w:rsidR="00F419CF" w:rsidRPr="008C3792">
        <w:rPr>
          <w:rFonts w:ascii="Arial" w:hAnsi="Arial" w:cs="Arial"/>
          <w:iCs/>
          <w:color w:val="000000"/>
          <w:sz w:val="20"/>
          <w:szCs w:val="20"/>
          <w:lang w:val="es-ES"/>
        </w:rPr>
        <w:t xml:space="preserve">En caso de ser necesario, se proporcionará un dispositivo electrónico para que pueda participar completando los cuestionarios en una plataforma online segura. </w:t>
      </w:r>
      <w:r w:rsidR="00B649E7" w:rsidRPr="008C3792">
        <w:rPr>
          <w:rFonts w:ascii="Arial" w:hAnsi="Arial" w:cs="Arial"/>
          <w:iCs/>
          <w:color w:val="000000"/>
          <w:sz w:val="20"/>
          <w:szCs w:val="20"/>
          <w:lang w:val="es-ES"/>
        </w:rPr>
        <w:t>Al final de</w:t>
      </w:r>
      <w:r w:rsidR="006E2884" w:rsidRPr="008C3792">
        <w:rPr>
          <w:rFonts w:ascii="Arial" w:hAnsi="Arial" w:cs="Arial"/>
          <w:iCs/>
          <w:color w:val="000000"/>
          <w:sz w:val="20"/>
          <w:szCs w:val="20"/>
          <w:lang w:val="es-ES"/>
        </w:rPr>
        <w:t>l programa</w:t>
      </w:r>
      <w:r w:rsidR="005C383A" w:rsidRPr="008C3792">
        <w:rPr>
          <w:rFonts w:ascii="Arial" w:hAnsi="Arial" w:cs="Arial"/>
          <w:iCs/>
          <w:color w:val="000000"/>
          <w:sz w:val="20"/>
          <w:szCs w:val="20"/>
          <w:lang w:val="es-ES"/>
        </w:rPr>
        <w:t>, en la visita del investigador/a,</w:t>
      </w:r>
      <w:r w:rsidR="006E2884" w:rsidRPr="008C3792">
        <w:rPr>
          <w:rFonts w:ascii="Arial" w:hAnsi="Arial" w:cs="Arial"/>
          <w:iCs/>
          <w:color w:val="000000"/>
          <w:sz w:val="20"/>
          <w:szCs w:val="20"/>
          <w:lang w:val="es-ES"/>
        </w:rPr>
        <w:t xml:space="preserve"> </w:t>
      </w:r>
      <w:r w:rsidR="00B649E7" w:rsidRPr="008C3792">
        <w:rPr>
          <w:rFonts w:ascii="Arial" w:hAnsi="Arial" w:cs="Arial"/>
          <w:iCs/>
          <w:color w:val="000000"/>
          <w:sz w:val="20"/>
          <w:szCs w:val="20"/>
          <w:lang w:val="es-ES"/>
        </w:rPr>
        <w:t>se realizará una breve entrevista</w:t>
      </w:r>
      <w:r w:rsidR="003F4DAF" w:rsidRPr="008C3792">
        <w:rPr>
          <w:rFonts w:ascii="Arial" w:hAnsi="Arial" w:cs="Arial"/>
          <w:iCs/>
          <w:color w:val="000000"/>
          <w:sz w:val="20"/>
          <w:szCs w:val="20"/>
          <w:lang w:val="es-ES"/>
        </w:rPr>
        <w:t xml:space="preserve"> (20 minutos máximo)</w:t>
      </w:r>
      <w:r w:rsidR="00D37448" w:rsidRPr="008C3792">
        <w:rPr>
          <w:rFonts w:ascii="Arial" w:hAnsi="Arial" w:cs="Arial"/>
          <w:iCs/>
          <w:color w:val="000000"/>
          <w:sz w:val="20"/>
          <w:szCs w:val="20"/>
          <w:lang w:val="es-ES"/>
        </w:rPr>
        <w:t xml:space="preserve">, </w:t>
      </w:r>
      <w:r w:rsidR="003F4DAF" w:rsidRPr="008C3792">
        <w:rPr>
          <w:rFonts w:ascii="Arial" w:hAnsi="Arial" w:cs="Arial"/>
          <w:iCs/>
          <w:color w:val="000000"/>
          <w:sz w:val="20"/>
          <w:szCs w:val="20"/>
          <w:lang w:val="es-ES"/>
        </w:rPr>
        <w:t>con el objetivo de conocer su experiencia y obtener información cualitativa relacionada con la intervención. Para facilitar el análisis posterior, la entrevista podrá ser grabada en audio y/o vídeo.</w:t>
      </w:r>
    </w:p>
    <w:p w14:paraId="7388F17E" w14:textId="4B873DBC" w:rsidR="003F4DAF" w:rsidRPr="008C3792" w:rsidRDefault="003F4DAF" w:rsidP="003F4DAF">
      <w:pPr>
        <w:spacing w:before="120" w:after="120"/>
        <w:rPr>
          <w:rFonts w:ascii="Arial" w:hAnsi="Arial" w:cs="Arial"/>
          <w:iCs/>
          <w:color w:val="000000"/>
          <w:sz w:val="20"/>
          <w:szCs w:val="20"/>
          <w:lang w:val="es-ES"/>
        </w:rPr>
      </w:pPr>
      <w:r w:rsidRPr="008C3792">
        <w:rPr>
          <w:rFonts w:ascii="Arial" w:hAnsi="Arial" w:cs="Arial"/>
          <w:iCs/>
          <w:color w:val="000000"/>
          <w:sz w:val="20"/>
          <w:szCs w:val="20"/>
          <w:lang w:val="es-ES"/>
        </w:rPr>
        <w:t xml:space="preserve">La grabación será realizada únicamente con su autorización expresa. Su decisión de autorizar o no la grabación no afectará a su participación en el resto del estudio. </w:t>
      </w:r>
    </w:p>
    <w:p w14:paraId="44EA8601" w14:textId="72EC6FC6" w:rsidR="00B649E7" w:rsidRPr="008C3792" w:rsidRDefault="00B649E7" w:rsidP="00B649E7">
      <w:pPr>
        <w:spacing w:before="120" w:after="120"/>
        <w:rPr>
          <w:rFonts w:ascii="Arial" w:hAnsi="Arial" w:cs="Arial"/>
          <w:iCs/>
          <w:color w:val="000000"/>
          <w:sz w:val="20"/>
          <w:szCs w:val="20"/>
          <w:lang w:val="es-ES"/>
        </w:rPr>
      </w:pPr>
      <w:r w:rsidRPr="008C3792">
        <w:rPr>
          <w:rFonts w:ascii="Arial" w:hAnsi="Arial" w:cs="Arial"/>
          <w:iCs/>
          <w:color w:val="000000"/>
          <w:sz w:val="20"/>
          <w:szCs w:val="20"/>
          <w:lang w:val="es-ES"/>
        </w:rPr>
        <w:t xml:space="preserve">La duración total de </w:t>
      </w:r>
      <w:r w:rsidR="006E2884" w:rsidRPr="008C3792">
        <w:rPr>
          <w:rFonts w:ascii="Arial" w:hAnsi="Arial" w:cs="Arial"/>
          <w:iCs/>
          <w:color w:val="000000"/>
          <w:sz w:val="20"/>
          <w:szCs w:val="20"/>
          <w:lang w:val="es-ES"/>
        </w:rPr>
        <w:t>cada sesión</w:t>
      </w:r>
      <w:r w:rsidRPr="008C3792">
        <w:rPr>
          <w:rFonts w:ascii="Arial" w:hAnsi="Arial" w:cs="Arial"/>
          <w:iCs/>
          <w:color w:val="000000"/>
          <w:sz w:val="20"/>
          <w:szCs w:val="20"/>
          <w:lang w:val="es-ES"/>
        </w:rPr>
        <w:t xml:space="preserve"> es de aproximadamente de</w:t>
      </w:r>
      <w:r w:rsidR="00830EEF" w:rsidRPr="008C3792">
        <w:rPr>
          <w:rFonts w:ascii="Arial" w:hAnsi="Arial" w:cs="Arial"/>
          <w:iCs/>
          <w:color w:val="000000"/>
          <w:sz w:val="20"/>
          <w:szCs w:val="20"/>
          <w:lang w:val="es-ES"/>
        </w:rPr>
        <w:t xml:space="preserve"> </w:t>
      </w:r>
      <w:r w:rsidR="006E2884" w:rsidRPr="008C3792">
        <w:rPr>
          <w:rFonts w:ascii="Arial" w:hAnsi="Arial" w:cs="Arial"/>
          <w:iCs/>
          <w:color w:val="000000"/>
          <w:sz w:val="20"/>
          <w:szCs w:val="20"/>
          <w:lang w:val="es-ES"/>
        </w:rPr>
        <w:t>60</w:t>
      </w:r>
      <w:r w:rsidRPr="008C3792">
        <w:rPr>
          <w:rFonts w:ascii="Arial" w:hAnsi="Arial" w:cs="Arial"/>
          <w:iCs/>
          <w:color w:val="000000"/>
          <w:sz w:val="20"/>
          <w:szCs w:val="20"/>
          <w:lang w:val="es-ES"/>
        </w:rPr>
        <w:t xml:space="preserve"> minutos</w:t>
      </w:r>
      <w:r w:rsidR="006E2884" w:rsidRPr="008C3792">
        <w:rPr>
          <w:rFonts w:ascii="Arial" w:hAnsi="Arial" w:cs="Arial"/>
          <w:iCs/>
          <w:color w:val="000000"/>
          <w:sz w:val="20"/>
          <w:szCs w:val="20"/>
          <w:lang w:val="es-ES"/>
        </w:rPr>
        <w:t>, considerando las 6 sesiones grupales y la sesión de medición antes y después</w:t>
      </w:r>
      <w:r w:rsidRPr="008C3792">
        <w:rPr>
          <w:rFonts w:ascii="Arial" w:hAnsi="Arial" w:cs="Arial"/>
          <w:iCs/>
          <w:color w:val="000000"/>
          <w:sz w:val="20"/>
          <w:szCs w:val="20"/>
          <w:lang w:val="es-ES"/>
        </w:rPr>
        <w:t xml:space="preserve">. </w:t>
      </w:r>
      <w:r w:rsidR="006E2884" w:rsidRPr="008C3792">
        <w:rPr>
          <w:rFonts w:ascii="Arial" w:hAnsi="Arial" w:cs="Arial"/>
          <w:iCs/>
          <w:color w:val="000000"/>
          <w:sz w:val="20"/>
          <w:szCs w:val="20"/>
          <w:lang w:val="es-ES"/>
        </w:rPr>
        <w:t>3 meses</w:t>
      </w:r>
      <w:r w:rsidRPr="008C3792">
        <w:rPr>
          <w:rFonts w:ascii="Arial" w:hAnsi="Arial" w:cs="Arial"/>
          <w:iCs/>
          <w:color w:val="000000"/>
          <w:sz w:val="20"/>
          <w:szCs w:val="20"/>
          <w:lang w:val="es-ES"/>
        </w:rPr>
        <w:t xml:space="preserve"> después de </w:t>
      </w:r>
      <w:r w:rsidR="006E2884" w:rsidRPr="008C3792">
        <w:rPr>
          <w:rFonts w:ascii="Arial" w:hAnsi="Arial" w:cs="Arial"/>
          <w:iCs/>
          <w:color w:val="000000"/>
          <w:sz w:val="20"/>
          <w:szCs w:val="20"/>
          <w:lang w:val="es-ES"/>
        </w:rPr>
        <w:t xml:space="preserve">completado el programa, </w:t>
      </w:r>
      <w:r w:rsidRPr="008C3792">
        <w:rPr>
          <w:rFonts w:ascii="Arial" w:hAnsi="Arial" w:cs="Arial"/>
          <w:iCs/>
          <w:color w:val="000000"/>
          <w:sz w:val="20"/>
          <w:szCs w:val="20"/>
          <w:lang w:val="es-ES"/>
        </w:rPr>
        <w:t xml:space="preserve">se le enviará un enlace para rellenar una serie de cuestionarios cortos </w:t>
      </w:r>
      <w:r w:rsidR="009E7FC5" w:rsidRPr="008C3792">
        <w:rPr>
          <w:rFonts w:ascii="Arial" w:hAnsi="Arial" w:cs="Arial"/>
          <w:iCs/>
          <w:color w:val="000000"/>
          <w:sz w:val="20"/>
          <w:szCs w:val="20"/>
          <w:lang w:val="es-ES"/>
        </w:rPr>
        <w:t>en línea</w:t>
      </w:r>
      <w:r w:rsidRPr="008C3792">
        <w:rPr>
          <w:rFonts w:ascii="Arial" w:hAnsi="Arial" w:cs="Arial"/>
          <w:iCs/>
          <w:color w:val="000000"/>
          <w:sz w:val="20"/>
          <w:szCs w:val="20"/>
          <w:lang w:val="es-ES"/>
        </w:rPr>
        <w:t>,</w:t>
      </w:r>
      <w:r w:rsidR="005C383A" w:rsidRPr="008C3792">
        <w:rPr>
          <w:rFonts w:ascii="Arial" w:hAnsi="Arial" w:cs="Arial"/>
          <w:iCs/>
          <w:color w:val="000000"/>
          <w:sz w:val="20"/>
          <w:szCs w:val="20"/>
          <w:lang w:val="es-ES"/>
        </w:rPr>
        <w:t xml:space="preserve"> utilizando la misma plataforma segura,</w:t>
      </w:r>
      <w:r w:rsidRPr="008C3792">
        <w:rPr>
          <w:rFonts w:ascii="Arial" w:hAnsi="Arial" w:cs="Arial"/>
          <w:iCs/>
          <w:color w:val="000000"/>
          <w:sz w:val="20"/>
          <w:szCs w:val="20"/>
          <w:lang w:val="es-ES"/>
        </w:rPr>
        <w:t xml:space="preserve"> que no </w:t>
      </w:r>
      <w:r w:rsidR="009E7FC5" w:rsidRPr="008C3792">
        <w:rPr>
          <w:rFonts w:ascii="Arial" w:hAnsi="Arial" w:cs="Arial"/>
          <w:iCs/>
          <w:color w:val="000000"/>
          <w:sz w:val="20"/>
          <w:szCs w:val="20"/>
          <w:lang w:val="es-ES"/>
        </w:rPr>
        <w:t>tardará</w:t>
      </w:r>
      <w:r w:rsidRPr="008C3792">
        <w:rPr>
          <w:rFonts w:ascii="Arial" w:hAnsi="Arial" w:cs="Arial"/>
          <w:iCs/>
          <w:color w:val="000000"/>
          <w:sz w:val="20"/>
          <w:szCs w:val="20"/>
          <w:lang w:val="es-ES"/>
        </w:rPr>
        <w:t xml:space="preserve"> más de 20 minutos en completar. </w:t>
      </w:r>
    </w:p>
    <w:p w14:paraId="197CBFF1" w14:textId="77777777" w:rsidR="00631DE0" w:rsidRPr="008C3792" w:rsidRDefault="00631DE0">
      <w:pPr>
        <w:spacing w:before="120" w:after="120"/>
        <w:rPr>
          <w:rFonts w:ascii="Arial" w:hAnsi="Arial" w:cs="Arial"/>
          <w:sz w:val="20"/>
          <w:szCs w:val="20"/>
        </w:rPr>
      </w:pPr>
      <w:r w:rsidRPr="008C3792">
        <w:rPr>
          <w:rFonts w:ascii="Arial" w:hAnsi="Arial" w:cs="Arial"/>
          <w:b/>
          <w:sz w:val="20"/>
          <w:szCs w:val="20"/>
          <w:lang w:val="es-ES"/>
        </w:rPr>
        <w:t>¿Qué molestias o inconvenientes tiene mi participación?</w:t>
      </w:r>
    </w:p>
    <w:p w14:paraId="6CBCF3AD" w14:textId="77777777" w:rsidR="00176397" w:rsidRPr="008C3792" w:rsidRDefault="00B649E7" w:rsidP="00084490">
      <w:pPr>
        <w:widowControl w:val="0"/>
        <w:spacing w:before="120" w:after="120"/>
        <w:rPr>
          <w:rFonts w:ascii="Arial" w:eastAsia="Arial Unicode MS" w:hAnsi="Arial"/>
          <w:kern w:val="1"/>
          <w:sz w:val="20"/>
        </w:rPr>
      </w:pPr>
      <w:r w:rsidRPr="008C3792">
        <w:rPr>
          <w:rFonts w:ascii="Arial" w:eastAsia="Arial Unicode MS" w:hAnsi="Arial"/>
          <w:kern w:val="1"/>
          <w:sz w:val="20"/>
        </w:rPr>
        <w:t xml:space="preserve">De </w:t>
      </w:r>
      <w:proofErr w:type="spellStart"/>
      <w:r w:rsidRPr="008C3792">
        <w:rPr>
          <w:rFonts w:ascii="Arial" w:eastAsia="Arial Unicode MS" w:hAnsi="Arial"/>
          <w:kern w:val="1"/>
          <w:sz w:val="20"/>
        </w:rPr>
        <w:t>acuerdo</w:t>
      </w:r>
      <w:proofErr w:type="spellEnd"/>
      <w:r w:rsidRPr="008C3792">
        <w:rPr>
          <w:rFonts w:ascii="Arial" w:eastAsia="Arial Unicode MS" w:hAnsi="Arial"/>
          <w:kern w:val="1"/>
          <w:sz w:val="20"/>
        </w:rPr>
        <w:t xml:space="preserve"> con el </w:t>
      </w:r>
      <w:proofErr w:type="spellStart"/>
      <w:r w:rsidRPr="008C3792">
        <w:rPr>
          <w:rFonts w:ascii="Arial" w:eastAsia="Arial Unicode MS" w:hAnsi="Arial"/>
          <w:kern w:val="1"/>
          <w:sz w:val="20"/>
        </w:rPr>
        <w:t>conocimiento</w:t>
      </w:r>
      <w:proofErr w:type="spellEnd"/>
      <w:r w:rsidRPr="008C3792">
        <w:rPr>
          <w:rFonts w:ascii="Arial" w:eastAsia="Arial Unicode MS" w:hAnsi="Arial"/>
          <w:kern w:val="1"/>
          <w:sz w:val="20"/>
        </w:rPr>
        <w:t xml:space="preserve"> existente, la participación en este estudio no implica </w:t>
      </w:r>
      <w:r w:rsidR="009E7FC5" w:rsidRPr="008C3792">
        <w:rPr>
          <w:rFonts w:ascii="Arial" w:eastAsia="Arial Unicode MS" w:hAnsi="Arial"/>
          <w:kern w:val="1"/>
          <w:sz w:val="20"/>
        </w:rPr>
        <w:t>ningún</w:t>
      </w:r>
      <w:r w:rsidRPr="008C3792">
        <w:rPr>
          <w:rFonts w:ascii="Arial" w:eastAsia="Arial Unicode MS" w:hAnsi="Arial"/>
          <w:kern w:val="1"/>
          <w:sz w:val="20"/>
        </w:rPr>
        <w:t xml:space="preserve"> </w:t>
      </w:r>
      <w:proofErr w:type="spellStart"/>
      <w:r w:rsidRPr="008C3792">
        <w:rPr>
          <w:rFonts w:ascii="Arial" w:eastAsia="Arial Unicode MS" w:hAnsi="Arial"/>
          <w:kern w:val="1"/>
          <w:sz w:val="20"/>
        </w:rPr>
        <w:t>riesgo</w:t>
      </w:r>
      <w:proofErr w:type="spellEnd"/>
      <w:r w:rsidRPr="008C3792">
        <w:rPr>
          <w:rFonts w:ascii="Arial" w:eastAsia="Arial Unicode MS" w:hAnsi="Arial"/>
          <w:kern w:val="1"/>
          <w:sz w:val="20"/>
        </w:rPr>
        <w:t xml:space="preserve"> y es segura para </w:t>
      </w:r>
      <w:proofErr w:type="spellStart"/>
      <w:r w:rsidRPr="008C3792">
        <w:rPr>
          <w:rFonts w:ascii="Arial" w:eastAsia="Arial Unicode MS" w:hAnsi="Arial"/>
          <w:kern w:val="1"/>
          <w:sz w:val="20"/>
        </w:rPr>
        <w:t>su</w:t>
      </w:r>
      <w:proofErr w:type="spellEnd"/>
      <w:r w:rsidRPr="008C3792">
        <w:rPr>
          <w:rFonts w:ascii="Arial" w:eastAsia="Arial Unicode MS" w:hAnsi="Arial"/>
          <w:kern w:val="1"/>
          <w:sz w:val="20"/>
        </w:rPr>
        <w:t xml:space="preserve"> </w:t>
      </w:r>
      <w:proofErr w:type="spellStart"/>
      <w:r w:rsidRPr="008C3792">
        <w:rPr>
          <w:rFonts w:ascii="Arial" w:eastAsia="Arial Unicode MS" w:hAnsi="Arial"/>
          <w:kern w:val="1"/>
          <w:sz w:val="20"/>
        </w:rPr>
        <w:t>salud</w:t>
      </w:r>
      <w:proofErr w:type="spellEnd"/>
      <w:r w:rsidRPr="008C3792">
        <w:rPr>
          <w:rFonts w:ascii="Arial" w:eastAsia="Arial Unicode MS" w:hAnsi="Arial"/>
          <w:kern w:val="1"/>
          <w:sz w:val="20"/>
        </w:rPr>
        <w:t xml:space="preserve">. </w:t>
      </w:r>
    </w:p>
    <w:p w14:paraId="61DC481B" w14:textId="1B91DA94" w:rsidR="00631DE0" w:rsidRPr="008C3792" w:rsidRDefault="00176397" w:rsidP="00084490">
      <w:pPr>
        <w:widowControl w:val="0"/>
        <w:spacing w:before="120" w:after="120"/>
        <w:rPr>
          <w:rFonts w:ascii="Arial" w:eastAsia="Arial Unicode MS" w:hAnsi="Arial"/>
          <w:kern w:val="1"/>
          <w:sz w:val="20"/>
        </w:rPr>
      </w:pPr>
      <w:r w:rsidRPr="008C3792">
        <w:rPr>
          <w:rFonts w:ascii="Arial" w:eastAsia="Arial Unicode MS" w:hAnsi="Arial"/>
          <w:kern w:val="1"/>
          <w:sz w:val="20"/>
        </w:rPr>
        <w:t xml:space="preserve">De ser asignado </w:t>
      </w:r>
      <w:proofErr w:type="spellStart"/>
      <w:r w:rsidRPr="008C3792">
        <w:rPr>
          <w:rFonts w:ascii="Arial" w:eastAsia="Arial Unicode MS" w:hAnsi="Arial"/>
          <w:kern w:val="1"/>
          <w:sz w:val="20"/>
        </w:rPr>
        <w:t>al</w:t>
      </w:r>
      <w:proofErr w:type="spellEnd"/>
      <w:r w:rsidRPr="008C3792">
        <w:rPr>
          <w:rFonts w:ascii="Arial" w:eastAsia="Arial Unicode MS" w:hAnsi="Arial"/>
          <w:kern w:val="1"/>
          <w:sz w:val="20"/>
        </w:rPr>
        <w:t xml:space="preserve"> programa, d</w:t>
      </w:r>
      <w:r w:rsidR="00B649E7" w:rsidRPr="008C3792">
        <w:rPr>
          <w:rFonts w:ascii="Arial" w:eastAsia="Arial Unicode MS" w:hAnsi="Arial"/>
          <w:kern w:val="1"/>
          <w:sz w:val="20"/>
        </w:rPr>
        <w:t>urante la sesión</w:t>
      </w:r>
      <w:r w:rsidR="00B67E86" w:rsidRPr="008C3792">
        <w:rPr>
          <w:rFonts w:ascii="Arial" w:eastAsia="Arial Unicode MS" w:hAnsi="Arial"/>
          <w:kern w:val="1"/>
          <w:sz w:val="20"/>
        </w:rPr>
        <w:t xml:space="preserve"> </w:t>
      </w:r>
      <w:r w:rsidR="00EF54FD" w:rsidRPr="008C3792">
        <w:rPr>
          <w:rFonts w:ascii="Arial" w:eastAsia="Arial Unicode MS" w:hAnsi="Arial"/>
          <w:kern w:val="1"/>
          <w:sz w:val="20"/>
        </w:rPr>
        <w:t xml:space="preserve">en </w:t>
      </w:r>
      <w:proofErr w:type="spellStart"/>
      <w:r w:rsidR="00EF54FD" w:rsidRPr="008C3792">
        <w:rPr>
          <w:rFonts w:ascii="Arial" w:eastAsia="Arial Unicode MS" w:hAnsi="Arial"/>
          <w:kern w:val="1"/>
          <w:sz w:val="20"/>
        </w:rPr>
        <w:t>su</w:t>
      </w:r>
      <w:proofErr w:type="spellEnd"/>
      <w:r w:rsidR="00EF54FD" w:rsidRPr="008C3792">
        <w:rPr>
          <w:rFonts w:ascii="Arial" w:eastAsia="Arial Unicode MS" w:hAnsi="Arial"/>
          <w:kern w:val="1"/>
          <w:sz w:val="20"/>
        </w:rPr>
        <w:t xml:space="preserve"> domicilio antes del programa grupal</w:t>
      </w:r>
      <w:r w:rsidR="00B649E7" w:rsidRPr="008C3792">
        <w:rPr>
          <w:rFonts w:ascii="Arial" w:eastAsia="Arial Unicode MS" w:hAnsi="Arial"/>
          <w:kern w:val="1"/>
          <w:sz w:val="20"/>
        </w:rPr>
        <w:t xml:space="preserve">, se realizará un </w:t>
      </w:r>
      <w:proofErr w:type="spellStart"/>
      <w:r w:rsidR="00B649E7" w:rsidRPr="008C3792">
        <w:rPr>
          <w:rFonts w:ascii="Arial" w:eastAsia="Arial Unicode MS" w:hAnsi="Arial"/>
          <w:kern w:val="1"/>
          <w:sz w:val="20"/>
        </w:rPr>
        <w:t>registro</w:t>
      </w:r>
      <w:proofErr w:type="spellEnd"/>
      <w:r w:rsidR="00B649E7" w:rsidRPr="008C3792">
        <w:rPr>
          <w:rFonts w:ascii="Arial" w:eastAsia="Arial Unicode MS" w:hAnsi="Arial"/>
          <w:kern w:val="1"/>
          <w:sz w:val="20"/>
        </w:rPr>
        <w:t xml:space="preserve"> de ECG. Para dicho </w:t>
      </w:r>
      <w:proofErr w:type="spellStart"/>
      <w:r w:rsidR="00B649E7" w:rsidRPr="008C3792">
        <w:rPr>
          <w:rFonts w:ascii="Arial" w:eastAsia="Arial Unicode MS" w:hAnsi="Arial"/>
          <w:kern w:val="1"/>
          <w:sz w:val="20"/>
        </w:rPr>
        <w:t>registro</w:t>
      </w:r>
      <w:proofErr w:type="spellEnd"/>
      <w:r w:rsidR="00B649E7" w:rsidRPr="008C3792">
        <w:rPr>
          <w:rFonts w:ascii="Arial" w:eastAsia="Arial Unicode MS" w:hAnsi="Arial"/>
          <w:kern w:val="1"/>
          <w:sz w:val="20"/>
        </w:rPr>
        <w:t xml:space="preserve">, se colocarán </w:t>
      </w:r>
      <w:proofErr w:type="spellStart"/>
      <w:r w:rsidR="00B649E7" w:rsidRPr="008C3792">
        <w:rPr>
          <w:rFonts w:ascii="Arial" w:eastAsia="Arial Unicode MS" w:hAnsi="Arial"/>
          <w:kern w:val="1"/>
          <w:sz w:val="20"/>
        </w:rPr>
        <w:t>electrodos</w:t>
      </w:r>
      <w:proofErr w:type="spellEnd"/>
      <w:r w:rsidR="00B649E7" w:rsidRPr="008C3792">
        <w:rPr>
          <w:rFonts w:ascii="Arial" w:eastAsia="Arial Unicode MS" w:hAnsi="Arial"/>
          <w:kern w:val="1"/>
          <w:sz w:val="20"/>
        </w:rPr>
        <w:t xml:space="preserve"> sobre </w:t>
      </w:r>
      <w:proofErr w:type="spellStart"/>
      <w:r w:rsidR="00B649E7" w:rsidRPr="008C3792">
        <w:rPr>
          <w:rFonts w:ascii="Arial" w:eastAsia="Arial Unicode MS" w:hAnsi="Arial"/>
          <w:kern w:val="1"/>
          <w:sz w:val="20"/>
        </w:rPr>
        <w:t>su</w:t>
      </w:r>
      <w:proofErr w:type="spellEnd"/>
      <w:r w:rsidR="00B649E7" w:rsidRPr="008C3792">
        <w:rPr>
          <w:rFonts w:ascii="Arial" w:eastAsia="Arial Unicode MS" w:hAnsi="Arial"/>
          <w:kern w:val="1"/>
          <w:sz w:val="20"/>
        </w:rPr>
        <w:t xml:space="preserve"> </w:t>
      </w:r>
      <w:proofErr w:type="spellStart"/>
      <w:r w:rsidR="00B649E7" w:rsidRPr="008C3792">
        <w:rPr>
          <w:rFonts w:ascii="Arial" w:eastAsia="Arial Unicode MS" w:hAnsi="Arial"/>
          <w:kern w:val="1"/>
          <w:sz w:val="20"/>
        </w:rPr>
        <w:t>piel</w:t>
      </w:r>
      <w:proofErr w:type="spellEnd"/>
      <w:r w:rsidR="00B649E7" w:rsidRPr="008C3792">
        <w:rPr>
          <w:rFonts w:ascii="Arial" w:eastAsia="Arial Unicode MS" w:hAnsi="Arial"/>
          <w:kern w:val="1"/>
          <w:sz w:val="20"/>
        </w:rPr>
        <w:t xml:space="preserve">, usando un </w:t>
      </w:r>
      <w:proofErr w:type="spellStart"/>
      <w:r w:rsidR="00B649E7" w:rsidRPr="008C3792">
        <w:rPr>
          <w:rFonts w:ascii="Arial" w:eastAsia="Arial Unicode MS" w:hAnsi="Arial"/>
          <w:kern w:val="1"/>
          <w:sz w:val="20"/>
        </w:rPr>
        <w:t>procedimiento</w:t>
      </w:r>
      <w:proofErr w:type="spellEnd"/>
      <w:r w:rsidR="00B649E7" w:rsidRPr="008C3792">
        <w:rPr>
          <w:rFonts w:ascii="Arial" w:eastAsia="Arial Unicode MS" w:hAnsi="Arial"/>
          <w:kern w:val="1"/>
          <w:sz w:val="20"/>
        </w:rPr>
        <w:t xml:space="preserve"> que no </w:t>
      </w:r>
      <w:proofErr w:type="spellStart"/>
      <w:r w:rsidR="00B649E7" w:rsidRPr="008C3792">
        <w:rPr>
          <w:rFonts w:ascii="Arial" w:eastAsia="Arial Unicode MS" w:hAnsi="Arial"/>
          <w:kern w:val="1"/>
          <w:sz w:val="20"/>
        </w:rPr>
        <w:t>conlleva</w:t>
      </w:r>
      <w:proofErr w:type="spellEnd"/>
      <w:r w:rsidR="00B649E7" w:rsidRPr="008C3792">
        <w:rPr>
          <w:rFonts w:ascii="Arial" w:eastAsia="Arial Unicode MS" w:hAnsi="Arial"/>
          <w:kern w:val="1"/>
          <w:sz w:val="20"/>
        </w:rPr>
        <w:t xml:space="preserve"> ningún </w:t>
      </w:r>
      <w:proofErr w:type="spellStart"/>
      <w:r w:rsidR="00B649E7" w:rsidRPr="008C3792">
        <w:rPr>
          <w:rFonts w:ascii="Arial" w:eastAsia="Arial Unicode MS" w:hAnsi="Arial"/>
          <w:kern w:val="1"/>
          <w:sz w:val="20"/>
        </w:rPr>
        <w:t>riesgo</w:t>
      </w:r>
      <w:proofErr w:type="spellEnd"/>
      <w:r w:rsidR="00B649E7" w:rsidRPr="008C3792">
        <w:rPr>
          <w:rFonts w:ascii="Arial" w:eastAsia="Arial Unicode MS" w:hAnsi="Arial"/>
          <w:kern w:val="1"/>
          <w:sz w:val="20"/>
        </w:rPr>
        <w:t xml:space="preserve"> para </w:t>
      </w:r>
      <w:proofErr w:type="spellStart"/>
      <w:r w:rsidR="00B649E7" w:rsidRPr="008C3792">
        <w:rPr>
          <w:rFonts w:ascii="Arial" w:eastAsia="Arial Unicode MS" w:hAnsi="Arial"/>
          <w:kern w:val="1"/>
          <w:sz w:val="20"/>
        </w:rPr>
        <w:t>su</w:t>
      </w:r>
      <w:proofErr w:type="spellEnd"/>
      <w:r w:rsidR="00B649E7" w:rsidRPr="008C3792">
        <w:rPr>
          <w:rFonts w:ascii="Arial" w:eastAsia="Arial Unicode MS" w:hAnsi="Arial"/>
          <w:kern w:val="1"/>
          <w:sz w:val="20"/>
        </w:rPr>
        <w:t xml:space="preserve"> </w:t>
      </w:r>
      <w:proofErr w:type="spellStart"/>
      <w:r w:rsidR="00B649E7" w:rsidRPr="008C3792">
        <w:rPr>
          <w:rFonts w:ascii="Arial" w:eastAsia="Arial Unicode MS" w:hAnsi="Arial"/>
          <w:kern w:val="1"/>
          <w:sz w:val="20"/>
        </w:rPr>
        <w:t>salud</w:t>
      </w:r>
      <w:proofErr w:type="spellEnd"/>
      <w:r w:rsidR="00B649E7" w:rsidRPr="008C3792">
        <w:rPr>
          <w:rFonts w:ascii="Arial" w:eastAsia="Arial Unicode MS" w:hAnsi="Arial"/>
          <w:kern w:val="1"/>
          <w:sz w:val="20"/>
        </w:rPr>
        <w:t xml:space="preserve">. Debe saber que los </w:t>
      </w:r>
      <w:proofErr w:type="spellStart"/>
      <w:r w:rsidR="00B649E7" w:rsidRPr="008C3792">
        <w:rPr>
          <w:rFonts w:ascii="Arial" w:eastAsia="Arial Unicode MS" w:hAnsi="Arial"/>
          <w:kern w:val="1"/>
          <w:sz w:val="20"/>
        </w:rPr>
        <w:t>electrodos</w:t>
      </w:r>
      <w:proofErr w:type="spellEnd"/>
      <w:r w:rsidR="00B649E7" w:rsidRPr="008C3792">
        <w:rPr>
          <w:rFonts w:ascii="Arial" w:eastAsia="Arial Unicode MS" w:hAnsi="Arial"/>
          <w:kern w:val="1"/>
          <w:sz w:val="20"/>
        </w:rPr>
        <w:t xml:space="preserve"> que se le colocarán </w:t>
      </w:r>
      <w:proofErr w:type="spellStart"/>
      <w:r w:rsidR="00B649E7" w:rsidRPr="008C3792">
        <w:rPr>
          <w:rFonts w:ascii="Arial" w:eastAsia="Arial Unicode MS" w:hAnsi="Arial"/>
          <w:kern w:val="1"/>
          <w:sz w:val="20"/>
        </w:rPr>
        <w:t>sólo</w:t>
      </w:r>
      <w:proofErr w:type="spellEnd"/>
      <w:r w:rsidR="00B649E7" w:rsidRPr="008C3792">
        <w:rPr>
          <w:rFonts w:ascii="Arial" w:eastAsia="Arial Unicode MS" w:hAnsi="Arial"/>
          <w:kern w:val="1"/>
          <w:sz w:val="20"/>
        </w:rPr>
        <w:t xml:space="preserve"> reciben y </w:t>
      </w:r>
      <w:proofErr w:type="spellStart"/>
      <w:r w:rsidR="00B649E7" w:rsidRPr="008C3792">
        <w:rPr>
          <w:rFonts w:ascii="Arial" w:eastAsia="Arial Unicode MS" w:hAnsi="Arial"/>
          <w:kern w:val="1"/>
          <w:sz w:val="20"/>
        </w:rPr>
        <w:t>registran</w:t>
      </w:r>
      <w:proofErr w:type="spellEnd"/>
      <w:r w:rsidR="00B649E7" w:rsidRPr="008C3792">
        <w:rPr>
          <w:rFonts w:ascii="Arial" w:eastAsia="Arial Unicode MS" w:hAnsi="Arial"/>
          <w:kern w:val="1"/>
          <w:sz w:val="20"/>
        </w:rPr>
        <w:t xml:space="preserve"> las </w:t>
      </w:r>
      <w:proofErr w:type="spellStart"/>
      <w:r w:rsidR="00B649E7" w:rsidRPr="008C3792">
        <w:rPr>
          <w:rFonts w:ascii="Arial" w:eastAsia="Arial Unicode MS" w:hAnsi="Arial"/>
          <w:kern w:val="1"/>
          <w:sz w:val="20"/>
        </w:rPr>
        <w:t>señales</w:t>
      </w:r>
      <w:proofErr w:type="spellEnd"/>
      <w:r w:rsidR="00B649E7" w:rsidRPr="008C3792">
        <w:rPr>
          <w:rFonts w:ascii="Arial" w:eastAsia="Arial Unicode MS" w:hAnsi="Arial"/>
          <w:kern w:val="1"/>
          <w:sz w:val="20"/>
        </w:rPr>
        <w:t xml:space="preserve"> de </w:t>
      </w:r>
      <w:proofErr w:type="spellStart"/>
      <w:r w:rsidR="00B649E7" w:rsidRPr="008C3792">
        <w:rPr>
          <w:rFonts w:ascii="Arial" w:eastAsia="Arial Unicode MS" w:hAnsi="Arial"/>
          <w:kern w:val="1"/>
          <w:sz w:val="20"/>
        </w:rPr>
        <w:t>su</w:t>
      </w:r>
      <w:proofErr w:type="spellEnd"/>
      <w:r w:rsidR="00B649E7" w:rsidRPr="008C3792">
        <w:rPr>
          <w:rFonts w:ascii="Arial" w:eastAsia="Arial Unicode MS" w:hAnsi="Arial"/>
          <w:kern w:val="1"/>
          <w:sz w:val="20"/>
        </w:rPr>
        <w:t xml:space="preserve"> </w:t>
      </w:r>
      <w:proofErr w:type="spellStart"/>
      <w:r w:rsidR="00B649E7" w:rsidRPr="008C3792">
        <w:rPr>
          <w:rFonts w:ascii="Arial" w:eastAsia="Arial Unicode MS" w:hAnsi="Arial"/>
          <w:kern w:val="1"/>
          <w:sz w:val="20"/>
        </w:rPr>
        <w:t>actividad</w:t>
      </w:r>
      <w:proofErr w:type="spellEnd"/>
      <w:r w:rsidR="00B649E7" w:rsidRPr="008C3792">
        <w:rPr>
          <w:rFonts w:ascii="Arial" w:eastAsia="Arial Unicode MS" w:hAnsi="Arial"/>
          <w:kern w:val="1"/>
          <w:sz w:val="20"/>
        </w:rPr>
        <w:t xml:space="preserve"> cardíaca, en ningún caso </w:t>
      </w:r>
      <w:proofErr w:type="spellStart"/>
      <w:r w:rsidR="00B649E7" w:rsidRPr="008C3792">
        <w:rPr>
          <w:rFonts w:ascii="Arial" w:eastAsia="Arial Unicode MS" w:hAnsi="Arial"/>
          <w:kern w:val="1"/>
          <w:sz w:val="20"/>
        </w:rPr>
        <w:t>podrían</w:t>
      </w:r>
      <w:proofErr w:type="spellEnd"/>
      <w:r w:rsidR="00B649E7" w:rsidRPr="008C3792">
        <w:rPr>
          <w:rFonts w:ascii="Arial" w:eastAsia="Arial Unicode MS" w:hAnsi="Arial"/>
          <w:kern w:val="1"/>
          <w:sz w:val="20"/>
        </w:rPr>
        <w:t xml:space="preserve"> </w:t>
      </w:r>
      <w:proofErr w:type="spellStart"/>
      <w:r w:rsidR="00B649E7" w:rsidRPr="008C3792">
        <w:rPr>
          <w:rFonts w:ascii="Arial" w:eastAsia="Arial Unicode MS" w:hAnsi="Arial"/>
          <w:kern w:val="1"/>
          <w:sz w:val="20"/>
        </w:rPr>
        <w:t>electrocutarle</w:t>
      </w:r>
      <w:proofErr w:type="spellEnd"/>
      <w:r w:rsidR="00B649E7" w:rsidRPr="008C3792">
        <w:rPr>
          <w:rFonts w:ascii="Arial" w:eastAsia="Arial Unicode MS" w:hAnsi="Arial"/>
          <w:kern w:val="1"/>
          <w:sz w:val="20"/>
        </w:rPr>
        <w:t xml:space="preserve"> y no sentirá nada </w:t>
      </w:r>
      <w:proofErr w:type="spellStart"/>
      <w:r w:rsidR="00B649E7" w:rsidRPr="008C3792">
        <w:rPr>
          <w:rFonts w:ascii="Arial" w:eastAsia="Arial Unicode MS" w:hAnsi="Arial"/>
          <w:kern w:val="1"/>
          <w:sz w:val="20"/>
        </w:rPr>
        <w:t>cuando</w:t>
      </w:r>
      <w:proofErr w:type="spellEnd"/>
      <w:r w:rsidR="00B649E7" w:rsidRPr="008C3792">
        <w:rPr>
          <w:rFonts w:ascii="Arial" w:eastAsia="Arial Unicode MS" w:hAnsi="Arial"/>
          <w:kern w:val="1"/>
          <w:sz w:val="20"/>
        </w:rPr>
        <w:t xml:space="preserve"> </w:t>
      </w:r>
      <w:proofErr w:type="spellStart"/>
      <w:r w:rsidR="00B649E7" w:rsidRPr="008C3792">
        <w:rPr>
          <w:rFonts w:ascii="Arial" w:eastAsia="Arial Unicode MS" w:hAnsi="Arial"/>
          <w:kern w:val="1"/>
          <w:sz w:val="20"/>
        </w:rPr>
        <w:t>registren</w:t>
      </w:r>
      <w:proofErr w:type="spellEnd"/>
      <w:r w:rsidR="00B649E7" w:rsidRPr="008C3792">
        <w:rPr>
          <w:rFonts w:ascii="Arial" w:eastAsia="Arial Unicode MS" w:hAnsi="Arial"/>
          <w:kern w:val="1"/>
          <w:sz w:val="20"/>
        </w:rPr>
        <w:t>. Para la</w:t>
      </w:r>
      <w:r w:rsidR="00B67E86" w:rsidRPr="008C3792">
        <w:rPr>
          <w:rFonts w:ascii="Arial" w:eastAsia="Arial Unicode MS" w:hAnsi="Arial"/>
          <w:kern w:val="1"/>
          <w:sz w:val="20"/>
        </w:rPr>
        <w:t>s</w:t>
      </w:r>
      <w:r w:rsidR="00B649E7" w:rsidRPr="008C3792">
        <w:rPr>
          <w:rFonts w:ascii="Arial" w:eastAsia="Arial Unicode MS" w:hAnsi="Arial"/>
          <w:kern w:val="1"/>
          <w:sz w:val="20"/>
        </w:rPr>
        <w:t xml:space="preserve"> </w:t>
      </w:r>
      <w:proofErr w:type="spellStart"/>
      <w:r w:rsidR="00B649E7" w:rsidRPr="008C3792">
        <w:rPr>
          <w:rFonts w:ascii="Arial" w:eastAsia="Arial Unicode MS" w:hAnsi="Arial"/>
          <w:kern w:val="1"/>
          <w:sz w:val="20"/>
        </w:rPr>
        <w:t>sesi</w:t>
      </w:r>
      <w:r w:rsidR="00B67E86" w:rsidRPr="008C3792">
        <w:rPr>
          <w:rFonts w:ascii="Arial" w:eastAsia="Arial Unicode MS" w:hAnsi="Arial"/>
          <w:kern w:val="1"/>
          <w:sz w:val="20"/>
        </w:rPr>
        <w:t>ones</w:t>
      </w:r>
      <w:proofErr w:type="spellEnd"/>
      <w:r w:rsidR="00B649E7" w:rsidRPr="008C3792">
        <w:rPr>
          <w:rFonts w:ascii="Arial" w:eastAsia="Arial Unicode MS" w:hAnsi="Arial"/>
          <w:kern w:val="1"/>
          <w:sz w:val="20"/>
        </w:rPr>
        <w:t xml:space="preserve"> de </w:t>
      </w:r>
      <w:proofErr w:type="spellStart"/>
      <w:r w:rsidR="00B649E7" w:rsidRPr="008C3792">
        <w:rPr>
          <w:rFonts w:ascii="Arial" w:eastAsia="Arial Unicode MS" w:hAnsi="Arial"/>
          <w:kern w:val="1"/>
          <w:sz w:val="20"/>
        </w:rPr>
        <w:t>realidad</w:t>
      </w:r>
      <w:proofErr w:type="spellEnd"/>
      <w:r w:rsidR="00B649E7" w:rsidRPr="008C3792">
        <w:rPr>
          <w:rFonts w:ascii="Arial" w:eastAsia="Arial Unicode MS" w:hAnsi="Arial"/>
          <w:kern w:val="1"/>
          <w:sz w:val="20"/>
        </w:rPr>
        <w:t xml:space="preserve"> virtual, se le entregará un casco y </w:t>
      </w:r>
      <w:proofErr w:type="spellStart"/>
      <w:r w:rsidR="00B649E7" w:rsidRPr="008C3792">
        <w:rPr>
          <w:rFonts w:ascii="Arial" w:eastAsia="Arial Unicode MS" w:hAnsi="Arial"/>
          <w:kern w:val="1"/>
          <w:sz w:val="20"/>
        </w:rPr>
        <w:t>unos</w:t>
      </w:r>
      <w:proofErr w:type="spellEnd"/>
      <w:r w:rsidR="00B649E7" w:rsidRPr="008C3792">
        <w:rPr>
          <w:rFonts w:ascii="Arial" w:eastAsia="Arial Unicode MS" w:hAnsi="Arial"/>
          <w:kern w:val="1"/>
          <w:sz w:val="20"/>
        </w:rPr>
        <w:t xml:space="preserve"> mandos. </w:t>
      </w:r>
      <w:proofErr w:type="spellStart"/>
      <w:r w:rsidR="00B649E7" w:rsidRPr="008C3792">
        <w:rPr>
          <w:rFonts w:ascii="Arial" w:eastAsia="Arial Unicode MS" w:hAnsi="Arial"/>
          <w:kern w:val="1"/>
          <w:sz w:val="20"/>
        </w:rPr>
        <w:t>Algunos</w:t>
      </w:r>
      <w:proofErr w:type="spellEnd"/>
      <w:r w:rsidR="00B649E7" w:rsidRPr="008C3792">
        <w:rPr>
          <w:rFonts w:ascii="Arial" w:eastAsia="Arial Unicode MS" w:hAnsi="Arial"/>
          <w:kern w:val="1"/>
          <w:sz w:val="20"/>
        </w:rPr>
        <w:t xml:space="preserve"> participantes experimentan mareos o dolor de cabeza </w:t>
      </w:r>
      <w:proofErr w:type="spellStart"/>
      <w:r w:rsidR="00B649E7" w:rsidRPr="008C3792">
        <w:rPr>
          <w:rFonts w:ascii="Arial" w:eastAsia="Arial Unicode MS" w:hAnsi="Arial"/>
          <w:kern w:val="1"/>
          <w:sz w:val="20"/>
        </w:rPr>
        <w:t>al</w:t>
      </w:r>
      <w:proofErr w:type="spellEnd"/>
      <w:r w:rsidR="00B649E7" w:rsidRPr="008C3792">
        <w:rPr>
          <w:rFonts w:ascii="Arial" w:eastAsia="Arial Unicode MS" w:hAnsi="Arial"/>
          <w:kern w:val="1"/>
          <w:sz w:val="20"/>
        </w:rPr>
        <w:t xml:space="preserve"> utilizar el cas</w:t>
      </w:r>
      <w:r w:rsidR="009E7FC5" w:rsidRPr="008C3792">
        <w:rPr>
          <w:rFonts w:ascii="Arial" w:eastAsia="Arial Unicode MS" w:hAnsi="Arial"/>
          <w:kern w:val="1"/>
          <w:sz w:val="20"/>
        </w:rPr>
        <w:t>c</w:t>
      </w:r>
      <w:r w:rsidR="00B649E7" w:rsidRPr="008C3792">
        <w:rPr>
          <w:rFonts w:ascii="Arial" w:eastAsia="Arial Unicode MS" w:hAnsi="Arial"/>
          <w:kern w:val="1"/>
          <w:sz w:val="20"/>
        </w:rPr>
        <w:t xml:space="preserve">o. Si en algún momento no se </w:t>
      </w:r>
      <w:proofErr w:type="spellStart"/>
      <w:r w:rsidR="00B649E7" w:rsidRPr="008C3792">
        <w:rPr>
          <w:rFonts w:ascii="Arial" w:eastAsia="Arial Unicode MS" w:hAnsi="Arial"/>
          <w:kern w:val="1"/>
          <w:sz w:val="20"/>
        </w:rPr>
        <w:t>siente</w:t>
      </w:r>
      <w:proofErr w:type="spellEnd"/>
      <w:r w:rsidR="00B649E7" w:rsidRPr="008C3792">
        <w:rPr>
          <w:rFonts w:ascii="Arial" w:eastAsia="Arial Unicode MS" w:hAnsi="Arial"/>
          <w:kern w:val="1"/>
          <w:sz w:val="20"/>
        </w:rPr>
        <w:t xml:space="preserve"> </w:t>
      </w:r>
      <w:proofErr w:type="spellStart"/>
      <w:r w:rsidR="00B649E7" w:rsidRPr="008C3792">
        <w:rPr>
          <w:rFonts w:ascii="Arial" w:eastAsia="Arial Unicode MS" w:hAnsi="Arial"/>
          <w:kern w:val="1"/>
          <w:sz w:val="20"/>
        </w:rPr>
        <w:t>bien</w:t>
      </w:r>
      <w:proofErr w:type="spellEnd"/>
      <w:r w:rsidR="00B649E7" w:rsidRPr="008C3792">
        <w:rPr>
          <w:rFonts w:ascii="Arial" w:eastAsia="Arial Unicode MS" w:hAnsi="Arial"/>
          <w:kern w:val="1"/>
          <w:sz w:val="20"/>
        </w:rPr>
        <w:t xml:space="preserve"> o</w:t>
      </w:r>
      <w:r w:rsidR="009E7FC5" w:rsidRPr="008C3792">
        <w:rPr>
          <w:rFonts w:ascii="Arial" w:eastAsia="Arial Unicode MS" w:hAnsi="Arial"/>
          <w:kern w:val="1"/>
          <w:sz w:val="20"/>
        </w:rPr>
        <w:t>,</w:t>
      </w:r>
      <w:r w:rsidR="00B649E7" w:rsidRPr="008C3792">
        <w:rPr>
          <w:rFonts w:ascii="Arial" w:eastAsia="Arial Unicode MS" w:hAnsi="Arial"/>
          <w:kern w:val="1"/>
          <w:sz w:val="20"/>
        </w:rPr>
        <w:t xml:space="preserve"> por el motivo que </w:t>
      </w:r>
      <w:proofErr w:type="spellStart"/>
      <w:r w:rsidR="00B649E7" w:rsidRPr="008C3792">
        <w:rPr>
          <w:rFonts w:ascii="Arial" w:eastAsia="Arial Unicode MS" w:hAnsi="Arial"/>
          <w:kern w:val="1"/>
          <w:sz w:val="20"/>
        </w:rPr>
        <w:t>sea</w:t>
      </w:r>
      <w:proofErr w:type="spellEnd"/>
      <w:r w:rsidR="009E7FC5" w:rsidRPr="008C3792">
        <w:rPr>
          <w:rFonts w:ascii="Arial" w:eastAsia="Arial Unicode MS" w:hAnsi="Arial"/>
          <w:kern w:val="1"/>
          <w:sz w:val="20"/>
        </w:rPr>
        <w:t>,</w:t>
      </w:r>
      <w:r w:rsidR="00B649E7" w:rsidRPr="008C3792">
        <w:rPr>
          <w:rFonts w:ascii="Arial" w:eastAsia="Arial Unicode MS" w:hAnsi="Arial"/>
          <w:kern w:val="1"/>
          <w:sz w:val="20"/>
        </w:rPr>
        <w:t xml:space="preserve"> no </w:t>
      </w:r>
      <w:proofErr w:type="spellStart"/>
      <w:r w:rsidR="00B649E7" w:rsidRPr="008C3792">
        <w:rPr>
          <w:rFonts w:ascii="Arial" w:eastAsia="Arial Unicode MS" w:hAnsi="Arial"/>
          <w:kern w:val="1"/>
          <w:sz w:val="20"/>
        </w:rPr>
        <w:t>quiere</w:t>
      </w:r>
      <w:proofErr w:type="spellEnd"/>
      <w:r w:rsidR="00B649E7" w:rsidRPr="008C3792">
        <w:rPr>
          <w:rFonts w:ascii="Arial" w:eastAsia="Arial Unicode MS" w:hAnsi="Arial"/>
          <w:kern w:val="1"/>
          <w:sz w:val="20"/>
        </w:rPr>
        <w:t xml:space="preserve"> continuar, </w:t>
      </w:r>
      <w:proofErr w:type="spellStart"/>
      <w:r w:rsidR="00B649E7" w:rsidRPr="008C3792">
        <w:rPr>
          <w:rFonts w:ascii="Arial" w:eastAsia="Arial Unicode MS" w:hAnsi="Arial"/>
          <w:kern w:val="1"/>
          <w:sz w:val="20"/>
        </w:rPr>
        <w:t>puede</w:t>
      </w:r>
      <w:proofErr w:type="spellEnd"/>
      <w:r w:rsidR="00B649E7" w:rsidRPr="008C3792">
        <w:rPr>
          <w:rFonts w:ascii="Arial" w:eastAsia="Arial Unicode MS" w:hAnsi="Arial"/>
          <w:kern w:val="1"/>
          <w:sz w:val="20"/>
        </w:rPr>
        <w:t xml:space="preserve"> </w:t>
      </w:r>
      <w:proofErr w:type="spellStart"/>
      <w:r w:rsidR="00B649E7" w:rsidRPr="008C3792">
        <w:rPr>
          <w:rFonts w:ascii="Arial" w:eastAsia="Arial Unicode MS" w:hAnsi="Arial"/>
          <w:kern w:val="1"/>
          <w:sz w:val="20"/>
        </w:rPr>
        <w:t>bajar</w:t>
      </w:r>
      <w:proofErr w:type="spellEnd"/>
      <w:r w:rsidR="00B649E7" w:rsidRPr="008C3792">
        <w:rPr>
          <w:rFonts w:ascii="Arial" w:eastAsia="Arial Unicode MS" w:hAnsi="Arial"/>
          <w:kern w:val="1"/>
          <w:sz w:val="20"/>
        </w:rPr>
        <w:t xml:space="preserve"> los mandos, quitarse el casco y contactar </w:t>
      </w:r>
      <w:proofErr w:type="spellStart"/>
      <w:r w:rsidR="00B649E7" w:rsidRPr="008C3792">
        <w:rPr>
          <w:rFonts w:ascii="Arial" w:eastAsia="Arial Unicode MS" w:hAnsi="Arial"/>
          <w:kern w:val="1"/>
          <w:sz w:val="20"/>
        </w:rPr>
        <w:t>al</w:t>
      </w:r>
      <w:proofErr w:type="spellEnd"/>
      <w:r w:rsidR="00B649E7" w:rsidRPr="008C3792">
        <w:rPr>
          <w:rFonts w:ascii="Arial" w:eastAsia="Arial Unicode MS" w:hAnsi="Arial"/>
          <w:kern w:val="1"/>
          <w:sz w:val="20"/>
        </w:rPr>
        <w:t xml:space="preserve"> experimentador. </w:t>
      </w:r>
      <w:proofErr w:type="spellStart"/>
      <w:r w:rsidR="00B649E7" w:rsidRPr="008C3792">
        <w:rPr>
          <w:rFonts w:ascii="Arial" w:eastAsia="Arial Unicode MS" w:hAnsi="Arial"/>
          <w:kern w:val="1"/>
          <w:sz w:val="20"/>
        </w:rPr>
        <w:t>Después</w:t>
      </w:r>
      <w:proofErr w:type="spellEnd"/>
      <w:r w:rsidR="00084490" w:rsidRPr="008C3792">
        <w:rPr>
          <w:rFonts w:ascii="Arial" w:eastAsia="Arial Unicode MS" w:hAnsi="Arial"/>
          <w:kern w:val="1"/>
          <w:sz w:val="20"/>
        </w:rPr>
        <w:t>,</w:t>
      </w:r>
      <w:r w:rsidR="00B649E7" w:rsidRPr="008C3792">
        <w:rPr>
          <w:rFonts w:ascii="Arial" w:eastAsia="Arial Unicode MS" w:hAnsi="Arial"/>
          <w:kern w:val="1"/>
          <w:sz w:val="20"/>
        </w:rPr>
        <w:t xml:space="preserve"> </w:t>
      </w:r>
      <w:proofErr w:type="spellStart"/>
      <w:r w:rsidR="00B649E7" w:rsidRPr="008C3792">
        <w:rPr>
          <w:rFonts w:ascii="Arial" w:eastAsia="Arial Unicode MS" w:hAnsi="Arial"/>
          <w:kern w:val="1"/>
          <w:sz w:val="20"/>
        </w:rPr>
        <w:t>puede</w:t>
      </w:r>
      <w:proofErr w:type="spellEnd"/>
      <w:r w:rsidR="00B649E7" w:rsidRPr="008C3792">
        <w:rPr>
          <w:rFonts w:ascii="Arial" w:eastAsia="Arial Unicode MS" w:hAnsi="Arial"/>
          <w:kern w:val="1"/>
          <w:sz w:val="20"/>
        </w:rPr>
        <w:t xml:space="preserve"> continuar participando o finalizar </w:t>
      </w:r>
      <w:proofErr w:type="spellStart"/>
      <w:r w:rsidR="00B649E7" w:rsidRPr="008C3792">
        <w:rPr>
          <w:rFonts w:ascii="Arial" w:eastAsia="Arial Unicode MS" w:hAnsi="Arial"/>
          <w:kern w:val="1"/>
          <w:sz w:val="20"/>
        </w:rPr>
        <w:t>su</w:t>
      </w:r>
      <w:proofErr w:type="spellEnd"/>
      <w:r w:rsidR="00B649E7" w:rsidRPr="008C3792">
        <w:rPr>
          <w:rFonts w:ascii="Arial" w:eastAsia="Arial Unicode MS" w:hAnsi="Arial"/>
          <w:kern w:val="1"/>
          <w:sz w:val="20"/>
        </w:rPr>
        <w:t xml:space="preserve"> participación en el estudio </w:t>
      </w:r>
      <w:proofErr w:type="spellStart"/>
      <w:r w:rsidR="00B649E7" w:rsidRPr="008C3792">
        <w:rPr>
          <w:rFonts w:ascii="Arial" w:eastAsia="Arial Unicode MS" w:hAnsi="Arial"/>
          <w:kern w:val="1"/>
          <w:sz w:val="20"/>
        </w:rPr>
        <w:t>sin</w:t>
      </w:r>
      <w:proofErr w:type="spellEnd"/>
      <w:r w:rsidR="00B649E7" w:rsidRPr="008C3792">
        <w:rPr>
          <w:rFonts w:ascii="Arial" w:eastAsia="Arial Unicode MS" w:hAnsi="Arial"/>
          <w:kern w:val="1"/>
          <w:sz w:val="20"/>
        </w:rPr>
        <w:t xml:space="preserve"> </w:t>
      </w:r>
      <w:proofErr w:type="spellStart"/>
      <w:r w:rsidR="00B649E7" w:rsidRPr="008C3792">
        <w:rPr>
          <w:rFonts w:ascii="Arial" w:eastAsia="Arial Unicode MS" w:hAnsi="Arial"/>
          <w:kern w:val="1"/>
          <w:sz w:val="20"/>
        </w:rPr>
        <w:t>necesidad</w:t>
      </w:r>
      <w:proofErr w:type="spellEnd"/>
      <w:r w:rsidR="00B649E7" w:rsidRPr="008C3792">
        <w:rPr>
          <w:rFonts w:ascii="Arial" w:eastAsia="Arial Unicode MS" w:hAnsi="Arial"/>
          <w:kern w:val="1"/>
          <w:sz w:val="20"/>
        </w:rPr>
        <w:t xml:space="preserve"> de dar </w:t>
      </w:r>
      <w:proofErr w:type="spellStart"/>
      <w:r w:rsidR="009E7FC5" w:rsidRPr="008C3792">
        <w:rPr>
          <w:rFonts w:ascii="Arial" w:eastAsia="Arial Unicode MS" w:hAnsi="Arial"/>
          <w:kern w:val="1"/>
          <w:sz w:val="20"/>
        </w:rPr>
        <w:t>ninguna</w:t>
      </w:r>
      <w:proofErr w:type="spellEnd"/>
      <w:r w:rsidR="00B649E7" w:rsidRPr="008C3792">
        <w:rPr>
          <w:rFonts w:ascii="Arial" w:eastAsia="Arial Unicode MS" w:hAnsi="Arial"/>
          <w:kern w:val="1"/>
          <w:sz w:val="20"/>
        </w:rPr>
        <w:t xml:space="preserve"> explicación. </w:t>
      </w:r>
      <w:proofErr w:type="spellStart"/>
      <w:r w:rsidR="00B649E7" w:rsidRPr="008C3792">
        <w:rPr>
          <w:rFonts w:ascii="Arial" w:eastAsia="Arial Unicode MS" w:hAnsi="Arial"/>
          <w:kern w:val="1"/>
          <w:sz w:val="20"/>
        </w:rPr>
        <w:t>Cuando</w:t>
      </w:r>
      <w:proofErr w:type="spellEnd"/>
      <w:r w:rsidR="00B649E7" w:rsidRPr="008C3792">
        <w:rPr>
          <w:rFonts w:ascii="Arial" w:eastAsia="Arial Unicode MS" w:hAnsi="Arial"/>
          <w:kern w:val="1"/>
          <w:sz w:val="20"/>
        </w:rPr>
        <w:t xml:space="preserve"> </w:t>
      </w:r>
      <w:proofErr w:type="spellStart"/>
      <w:r w:rsidR="00B649E7" w:rsidRPr="008C3792">
        <w:rPr>
          <w:rFonts w:ascii="Arial" w:eastAsia="Arial Unicode MS" w:hAnsi="Arial"/>
          <w:kern w:val="1"/>
          <w:sz w:val="20"/>
        </w:rPr>
        <w:t>esté</w:t>
      </w:r>
      <w:proofErr w:type="spellEnd"/>
      <w:r w:rsidR="00B649E7" w:rsidRPr="008C3792">
        <w:rPr>
          <w:rFonts w:ascii="Arial" w:eastAsia="Arial Unicode MS" w:hAnsi="Arial"/>
          <w:kern w:val="1"/>
          <w:sz w:val="20"/>
        </w:rPr>
        <w:t xml:space="preserve"> utilizando el casco de </w:t>
      </w:r>
      <w:proofErr w:type="spellStart"/>
      <w:r w:rsidR="00B649E7" w:rsidRPr="008C3792">
        <w:rPr>
          <w:rFonts w:ascii="Arial" w:eastAsia="Arial Unicode MS" w:hAnsi="Arial"/>
          <w:kern w:val="1"/>
          <w:sz w:val="20"/>
        </w:rPr>
        <w:t>realidad</w:t>
      </w:r>
      <w:proofErr w:type="spellEnd"/>
      <w:r w:rsidR="00B649E7" w:rsidRPr="008C3792">
        <w:rPr>
          <w:rFonts w:ascii="Arial" w:eastAsia="Arial Unicode MS" w:hAnsi="Arial"/>
          <w:kern w:val="1"/>
          <w:sz w:val="20"/>
        </w:rPr>
        <w:t xml:space="preserve"> virtual no </w:t>
      </w:r>
      <w:proofErr w:type="spellStart"/>
      <w:r w:rsidR="00B649E7" w:rsidRPr="008C3792">
        <w:rPr>
          <w:rFonts w:ascii="Arial" w:eastAsia="Arial Unicode MS" w:hAnsi="Arial"/>
          <w:kern w:val="1"/>
          <w:sz w:val="20"/>
        </w:rPr>
        <w:t>podrá</w:t>
      </w:r>
      <w:proofErr w:type="spellEnd"/>
      <w:r w:rsidR="00B649E7" w:rsidRPr="008C3792">
        <w:rPr>
          <w:rFonts w:ascii="Arial" w:eastAsia="Arial Unicode MS" w:hAnsi="Arial"/>
          <w:kern w:val="1"/>
          <w:sz w:val="20"/>
        </w:rPr>
        <w:t xml:space="preserve"> ver el </w:t>
      </w:r>
      <w:proofErr w:type="spellStart"/>
      <w:r w:rsidR="00B649E7" w:rsidRPr="008C3792">
        <w:rPr>
          <w:rFonts w:ascii="Arial" w:eastAsia="Arial Unicode MS" w:hAnsi="Arial"/>
          <w:kern w:val="1"/>
          <w:sz w:val="20"/>
        </w:rPr>
        <w:t>espacio</w:t>
      </w:r>
      <w:proofErr w:type="spellEnd"/>
      <w:r w:rsidR="00B649E7" w:rsidRPr="008C3792">
        <w:rPr>
          <w:rFonts w:ascii="Arial" w:eastAsia="Arial Unicode MS" w:hAnsi="Arial"/>
          <w:kern w:val="1"/>
          <w:sz w:val="20"/>
        </w:rPr>
        <w:t xml:space="preserve"> físico, por lo que se le designará un área que estará libre de obstáculos. Se </w:t>
      </w:r>
      <w:proofErr w:type="spellStart"/>
      <w:r w:rsidR="00B649E7" w:rsidRPr="008C3792">
        <w:rPr>
          <w:rFonts w:ascii="Arial" w:eastAsia="Arial Unicode MS" w:hAnsi="Arial"/>
          <w:kern w:val="1"/>
          <w:sz w:val="20"/>
        </w:rPr>
        <w:t>p</w:t>
      </w:r>
      <w:r w:rsidR="009E7FC5" w:rsidRPr="008C3792">
        <w:rPr>
          <w:rFonts w:ascii="Arial" w:eastAsia="Arial Unicode MS" w:hAnsi="Arial"/>
          <w:kern w:val="1"/>
          <w:sz w:val="20"/>
        </w:rPr>
        <w:t>odrá</w:t>
      </w:r>
      <w:proofErr w:type="spellEnd"/>
      <w:r w:rsidR="00B649E7" w:rsidRPr="008C3792">
        <w:rPr>
          <w:rFonts w:ascii="Arial" w:eastAsia="Arial Unicode MS" w:hAnsi="Arial"/>
          <w:kern w:val="1"/>
          <w:sz w:val="20"/>
        </w:rPr>
        <w:t xml:space="preserve"> mover en esa área designada y se le notificará </w:t>
      </w:r>
      <w:proofErr w:type="spellStart"/>
      <w:r w:rsidR="00B649E7" w:rsidRPr="008C3792">
        <w:rPr>
          <w:rFonts w:ascii="Arial" w:eastAsia="Arial Unicode MS" w:hAnsi="Arial"/>
          <w:kern w:val="1"/>
          <w:sz w:val="20"/>
        </w:rPr>
        <w:t>cuando</w:t>
      </w:r>
      <w:proofErr w:type="spellEnd"/>
      <w:r w:rsidR="00B649E7" w:rsidRPr="008C3792">
        <w:rPr>
          <w:rFonts w:ascii="Arial" w:eastAsia="Arial Unicode MS" w:hAnsi="Arial"/>
          <w:kern w:val="1"/>
          <w:sz w:val="20"/>
        </w:rPr>
        <w:t xml:space="preserve"> este </w:t>
      </w:r>
      <w:r w:rsidR="009E7FC5" w:rsidRPr="008C3792">
        <w:rPr>
          <w:rFonts w:ascii="Arial" w:eastAsia="Arial Unicode MS" w:hAnsi="Arial"/>
          <w:kern w:val="1"/>
          <w:sz w:val="20"/>
        </w:rPr>
        <w:t>cerca de</w:t>
      </w:r>
      <w:r w:rsidR="00B649E7" w:rsidRPr="008C3792">
        <w:rPr>
          <w:rFonts w:ascii="Arial" w:eastAsia="Arial Unicode MS" w:hAnsi="Arial"/>
          <w:kern w:val="1"/>
          <w:sz w:val="20"/>
        </w:rPr>
        <w:t xml:space="preserve">l borde. </w:t>
      </w:r>
      <w:r w:rsidR="006F353F" w:rsidRPr="008C3792">
        <w:rPr>
          <w:rFonts w:ascii="Arial" w:eastAsia="Arial Unicode MS" w:hAnsi="Arial"/>
          <w:kern w:val="1"/>
          <w:sz w:val="20"/>
        </w:rPr>
        <w:t xml:space="preserve">No existen </w:t>
      </w:r>
      <w:proofErr w:type="spellStart"/>
      <w:r w:rsidR="006F353F" w:rsidRPr="008C3792">
        <w:rPr>
          <w:rFonts w:ascii="Arial" w:eastAsia="Arial Unicode MS" w:hAnsi="Arial"/>
          <w:kern w:val="1"/>
          <w:sz w:val="20"/>
        </w:rPr>
        <w:t>riesgos</w:t>
      </w:r>
      <w:proofErr w:type="spellEnd"/>
      <w:r w:rsidR="006F353F" w:rsidRPr="008C3792">
        <w:rPr>
          <w:rFonts w:ascii="Arial" w:eastAsia="Arial Unicode MS" w:hAnsi="Arial"/>
          <w:kern w:val="1"/>
          <w:sz w:val="20"/>
        </w:rPr>
        <w:t xml:space="preserve"> de caídas </w:t>
      </w:r>
      <w:proofErr w:type="spellStart"/>
      <w:r w:rsidR="006F353F" w:rsidRPr="008C3792">
        <w:rPr>
          <w:rFonts w:ascii="Arial" w:eastAsia="Arial Unicode MS" w:hAnsi="Arial"/>
          <w:kern w:val="1"/>
          <w:sz w:val="20"/>
        </w:rPr>
        <w:t>ya</w:t>
      </w:r>
      <w:proofErr w:type="spellEnd"/>
      <w:r w:rsidR="006F353F" w:rsidRPr="008C3792">
        <w:rPr>
          <w:rFonts w:ascii="Arial" w:eastAsia="Arial Unicode MS" w:hAnsi="Arial"/>
          <w:kern w:val="1"/>
          <w:sz w:val="20"/>
        </w:rPr>
        <w:t xml:space="preserve"> que estará sentado/a en una </w:t>
      </w:r>
      <w:proofErr w:type="spellStart"/>
      <w:r w:rsidR="006F353F" w:rsidRPr="008C3792">
        <w:rPr>
          <w:rFonts w:ascii="Arial" w:eastAsia="Arial Unicode MS" w:hAnsi="Arial"/>
          <w:kern w:val="1"/>
          <w:sz w:val="20"/>
        </w:rPr>
        <w:t>silla</w:t>
      </w:r>
      <w:proofErr w:type="spellEnd"/>
      <w:r w:rsidR="006F353F" w:rsidRPr="008C3792">
        <w:rPr>
          <w:rFonts w:ascii="Arial" w:eastAsia="Arial Unicode MS" w:hAnsi="Arial"/>
          <w:kern w:val="1"/>
          <w:sz w:val="20"/>
        </w:rPr>
        <w:t xml:space="preserve"> todo el </w:t>
      </w:r>
      <w:proofErr w:type="spellStart"/>
      <w:r w:rsidR="006F353F" w:rsidRPr="008C3792">
        <w:rPr>
          <w:rFonts w:ascii="Arial" w:eastAsia="Arial Unicode MS" w:hAnsi="Arial"/>
          <w:kern w:val="1"/>
          <w:sz w:val="20"/>
        </w:rPr>
        <w:t>tiempo</w:t>
      </w:r>
      <w:proofErr w:type="spellEnd"/>
      <w:r w:rsidR="006F353F" w:rsidRPr="008C3792">
        <w:rPr>
          <w:rFonts w:ascii="Arial" w:eastAsia="Arial Unicode MS" w:hAnsi="Arial"/>
          <w:kern w:val="1"/>
          <w:sz w:val="20"/>
        </w:rPr>
        <w:t xml:space="preserve">, solo moverá los brazos y lo </w:t>
      </w:r>
      <w:proofErr w:type="spellStart"/>
      <w:r w:rsidR="006F353F" w:rsidRPr="008C3792">
        <w:rPr>
          <w:rFonts w:ascii="Arial" w:eastAsia="Arial Unicode MS" w:hAnsi="Arial"/>
          <w:kern w:val="1"/>
          <w:sz w:val="20"/>
        </w:rPr>
        <w:t>hará</w:t>
      </w:r>
      <w:proofErr w:type="spellEnd"/>
      <w:r w:rsidR="006F353F" w:rsidRPr="008C3792">
        <w:rPr>
          <w:rFonts w:ascii="Arial" w:eastAsia="Arial Unicode MS" w:hAnsi="Arial"/>
          <w:kern w:val="1"/>
          <w:sz w:val="20"/>
        </w:rPr>
        <w:t xml:space="preserve"> en un </w:t>
      </w:r>
      <w:proofErr w:type="spellStart"/>
      <w:r w:rsidR="006F353F" w:rsidRPr="008C3792">
        <w:rPr>
          <w:rFonts w:ascii="Arial" w:eastAsia="Arial Unicode MS" w:hAnsi="Arial"/>
          <w:kern w:val="1"/>
          <w:sz w:val="20"/>
        </w:rPr>
        <w:t>espacio</w:t>
      </w:r>
      <w:proofErr w:type="spellEnd"/>
      <w:r w:rsidR="006F353F" w:rsidRPr="008C3792">
        <w:rPr>
          <w:rFonts w:ascii="Arial" w:eastAsia="Arial Unicode MS" w:hAnsi="Arial"/>
          <w:kern w:val="1"/>
          <w:sz w:val="20"/>
        </w:rPr>
        <w:t xml:space="preserve"> en </w:t>
      </w:r>
      <w:proofErr w:type="spellStart"/>
      <w:r w:rsidR="006F353F" w:rsidRPr="008C3792">
        <w:rPr>
          <w:rFonts w:ascii="Arial" w:eastAsia="Arial Unicode MS" w:hAnsi="Arial"/>
          <w:kern w:val="1"/>
          <w:sz w:val="20"/>
        </w:rPr>
        <w:t>donde</w:t>
      </w:r>
      <w:proofErr w:type="spellEnd"/>
      <w:r w:rsidR="006F353F" w:rsidRPr="008C3792">
        <w:rPr>
          <w:rFonts w:ascii="Arial" w:eastAsia="Arial Unicode MS" w:hAnsi="Arial"/>
          <w:kern w:val="1"/>
          <w:sz w:val="20"/>
        </w:rPr>
        <w:t xml:space="preserve"> no </w:t>
      </w:r>
      <w:proofErr w:type="spellStart"/>
      <w:r w:rsidR="0071670A" w:rsidRPr="008C3792">
        <w:rPr>
          <w:rFonts w:ascii="Arial" w:eastAsia="Arial Unicode MS" w:hAnsi="Arial"/>
          <w:kern w:val="1"/>
          <w:sz w:val="20"/>
        </w:rPr>
        <w:t>hay</w:t>
      </w:r>
      <w:proofErr w:type="spellEnd"/>
      <w:r w:rsidR="0071670A" w:rsidRPr="008C3792">
        <w:rPr>
          <w:rFonts w:ascii="Arial" w:eastAsia="Arial Unicode MS" w:hAnsi="Arial"/>
          <w:kern w:val="1"/>
          <w:sz w:val="20"/>
        </w:rPr>
        <w:t xml:space="preserve"> </w:t>
      </w:r>
      <w:proofErr w:type="spellStart"/>
      <w:r w:rsidR="0071670A" w:rsidRPr="008C3792">
        <w:rPr>
          <w:rFonts w:ascii="Arial" w:eastAsia="Arial Unicode MS" w:hAnsi="Arial"/>
          <w:kern w:val="1"/>
          <w:sz w:val="20"/>
        </w:rPr>
        <w:t>objetos</w:t>
      </w:r>
      <w:proofErr w:type="spellEnd"/>
      <w:r w:rsidR="0071670A" w:rsidRPr="008C3792">
        <w:rPr>
          <w:rFonts w:ascii="Arial" w:eastAsia="Arial Unicode MS" w:hAnsi="Arial"/>
          <w:kern w:val="1"/>
          <w:sz w:val="20"/>
        </w:rPr>
        <w:t xml:space="preserve"> físicos que molesten.  </w:t>
      </w:r>
    </w:p>
    <w:p w14:paraId="74502E3B" w14:textId="77777777" w:rsidR="00B67E86" w:rsidRPr="008C3792" w:rsidRDefault="00B67E86" w:rsidP="00084490">
      <w:pPr>
        <w:widowControl w:val="0"/>
        <w:spacing w:before="120" w:after="120"/>
        <w:rPr>
          <w:rFonts w:ascii="Arial" w:eastAsia="Arial Unicode MS" w:hAnsi="Arial"/>
          <w:kern w:val="1"/>
          <w:sz w:val="20"/>
        </w:rPr>
      </w:pPr>
    </w:p>
    <w:p w14:paraId="5AC71F8E" w14:textId="77777777" w:rsidR="00631DE0" w:rsidRPr="008C3792" w:rsidRDefault="00631DE0">
      <w:pPr>
        <w:spacing w:before="120" w:after="120"/>
        <w:rPr>
          <w:rFonts w:ascii="Arial" w:hAnsi="Arial" w:cs="Arial"/>
          <w:sz w:val="20"/>
          <w:szCs w:val="20"/>
        </w:rPr>
      </w:pPr>
      <w:r w:rsidRPr="008C3792">
        <w:rPr>
          <w:rFonts w:ascii="Arial" w:hAnsi="Arial" w:cs="Arial"/>
          <w:sz w:val="20"/>
          <w:szCs w:val="20"/>
          <w:lang w:val="es-ES"/>
        </w:rPr>
        <w:t>¿</w:t>
      </w:r>
      <w:r w:rsidRPr="008C3792">
        <w:rPr>
          <w:rFonts w:ascii="Arial" w:hAnsi="Arial" w:cs="Arial"/>
          <w:b/>
          <w:sz w:val="20"/>
          <w:szCs w:val="20"/>
          <w:lang w:val="es-ES"/>
        </w:rPr>
        <w:t>Obtendré algún beneficio por participar?</w:t>
      </w:r>
    </w:p>
    <w:p w14:paraId="24126C12" w14:textId="06FCA149" w:rsidR="00631DE0" w:rsidRPr="008C3792" w:rsidRDefault="00631DE0">
      <w:pPr>
        <w:spacing w:before="120" w:after="120"/>
        <w:rPr>
          <w:rFonts w:ascii="Arial" w:hAnsi="Arial" w:cs="Arial"/>
          <w:sz w:val="20"/>
          <w:szCs w:val="20"/>
        </w:rPr>
      </w:pPr>
      <w:r w:rsidRPr="008C3792">
        <w:rPr>
          <w:rFonts w:ascii="Arial" w:hAnsi="Arial" w:cs="Arial"/>
          <w:sz w:val="20"/>
          <w:szCs w:val="20"/>
          <w:lang w:val="es-ES"/>
        </w:rPr>
        <w:t>No se espera que</w:t>
      </w:r>
      <w:r w:rsidR="005A7B5F" w:rsidRPr="008C3792">
        <w:rPr>
          <w:rFonts w:ascii="Arial" w:hAnsi="Arial" w:cs="Arial"/>
          <w:sz w:val="20"/>
          <w:szCs w:val="20"/>
          <w:lang w:val="es-ES"/>
        </w:rPr>
        <w:t xml:space="preserve"> </w:t>
      </w:r>
      <w:r w:rsidRPr="008C3792">
        <w:rPr>
          <w:rFonts w:ascii="Arial" w:hAnsi="Arial" w:cs="Arial"/>
          <w:sz w:val="20"/>
          <w:szCs w:val="20"/>
          <w:lang w:val="es-ES"/>
        </w:rPr>
        <w:t xml:space="preserve">obtenga </w:t>
      </w:r>
      <w:r w:rsidR="00D7302B" w:rsidRPr="008C3792">
        <w:rPr>
          <w:rFonts w:ascii="Arial" w:hAnsi="Arial" w:cs="Arial"/>
          <w:sz w:val="20"/>
          <w:szCs w:val="20"/>
          <w:lang w:val="es-ES"/>
        </w:rPr>
        <w:t xml:space="preserve">ningún </w:t>
      </w:r>
      <w:r w:rsidRPr="008C3792">
        <w:rPr>
          <w:rFonts w:ascii="Arial" w:hAnsi="Arial" w:cs="Arial"/>
          <w:sz w:val="20"/>
          <w:szCs w:val="20"/>
          <w:lang w:val="es-ES"/>
        </w:rPr>
        <w:t xml:space="preserve">beneficio directo por participar en el estudio. </w:t>
      </w:r>
      <w:r w:rsidR="00084490" w:rsidRPr="008C3792">
        <w:rPr>
          <w:rFonts w:ascii="Arial" w:eastAsia="Arial Unicode MS" w:hAnsi="Arial"/>
          <w:kern w:val="1"/>
          <w:sz w:val="20"/>
        </w:rPr>
        <w:t xml:space="preserve">La participación es voluntaria y no será </w:t>
      </w:r>
      <w:proofErr w:type="spellStart"/>
      <w:r w:rsidR="00084490" w:rsidRPr="008C3792">
        <w:rPr>
          <w:rFonts w:ascii="Arial" w:eastAsia="Arial Unicode MS" w:hAnsi="Arial"/>
          <w:kern w:val="1"/>
          <w:sz w:val="20"/>
        </w:rPr>
        <w:t>renumerada</w:t>
      </w:r>
      <w:proofErr w:type="spellEnd"/>
      <w:r w:rsidR="00084490" w:rsidRPr="008C3792">
        <w:rPr>
          <w:rFonts w:ascii="Arial" w:eastAsia="Arial Unicode MS" w:hAnsi="Arial"/>
          <w:kern w:val="1"/>
          <w:sz w:val="20"/>
        </w:rPr>
        <w:t>.</w:t>
      </w:r>
      <w:r w:rsidR="00084490" w:rsidRPr="008C3792">
        <w:rPr>
          <w:rFonts w:ascii="Arial" w:hAnsi="Arial" w:cs="Arial"/>
          <w:sz w:val="20"/>
          <w:szCs w:val="20"/>
        </w:rPr>
        <w:t xml:space="preserve"> </w:t>
      </w:r>
      <w:r w:rsidRPr="008C3792">
        <w:rPr>
          <w:rFonts w:ascii="Arial" w:hAnsi="Arial" w:cs="Arial"/>
          <w:sz w:val="20"/>
          <w:szCs w:val="20"/>
          <w:lang w:val="es-ES"/>
        </w:rPr>
        <w:t xml:space="preserve">La investigación pretende descubrir aspectos desconocidos o poco </w:t>
      </w:r>
      <w:r w:rsidRPr="008C3792">
        <w:rPr>
          <w:rFonts w:ascii="Arial" w:hAnsi="Arial" w:cs="Arial"/>
          <w:color w:val="000000"/>
          <w:sz w:val="20"/>
          <w:szCs w:val="20"/>
          <w:lang w:val="es-ES"/>
        </w:rPr>
        <w:t>claros sobre</w:t>
      </w:r>
      <w:r w:rsidR="00084490" w:rsidRPr="008C3792">
        <w:rPr>
          <w:rFonts w:ascii="Arial" w:hAnsi="Arial" w:cs="Arial"/>
          <w:color w:val="000000"/>
          <w:sz w:val="20"/>
          <w:szCs w:val="20"/>
          <w:lang w:val="es-ES"/>
        </w:rPr>
        <w:t xml:space="preserve"> el potencial del uso de la realidad virtual en la salud mental y el bienestar en personas con</w:t>
      </w:r>
      <w:r w:rsidR="00176397" w:rsidRPr="008C3792">
        <w:rPr>
          <w:rFonts w:ascii="Arial" w:hAnsi="Arial" w:cs="Arial"/>
          <w:color w:val="000000"/>
          <w:sz w:val="20"/>
          <w:szCs w:val="20"/>
          <w:lang w:val="es-ES"/>
        </w:rPr>
        <w:t xml:space="preserve"> </w:t>
      </w:r>
      <w:r w:rsidR="00084490" w:rsidRPr="008C3792">
        <w:rPr>
          <w:rFonts w:ascii="Arial" w:hAnsi="Arial" w:cs="Arial"/>
          <w:color w:val="000000"/>
          <w:sz w:val="20"/>
          <w:szCs w:val="20"/>
          <w:lang w:val="es-ES"/>
        </w:rPr>
        <w:t xml:space="preserve">diagnóstico de </w:t>
      </w:r>
      <w:r w:rsidR="004F3647" w:rsidRPr="008C3792">
        <w:rPr>
          <w:rFonts w:ascii="Arial" w:hAnsi="Arial" w:cs="Arial"/>
          <w:color w:val="000000"/>
          <w:sz w:val="20"/>
          <w:szCs w:val="20"/>
          <w:lang w:val="es-ES"/>
        </w:rPr>
        <w:t xml:space="preserve">enfermedad </w:t>
      </w:r>
      <w:proofErr w:type="spellStart"/>
      <w:r w:rsidR="004F3647" w:rsidRPr="008C3792">
        <w:rPr>
          <w:rFonts w:ascii="Arial" w:hAnsi="Arial" w:cs="Arial"/>
          <w:color w:val="000000"/>
          <w:sz w:val="20"/>
          <w:szCs w:val="20"/>
          <w:lang w:val="es-ES"/>
        </w:rPr>
        <w:t>amenzante</w:t>
      </w:r>
      <w:proofErr w:type="spellEnd"/>
      <w:r w:rsidR="004F3647" w:rsidRPr="008C3792">
        <w:rPr>
          <w:rFonts w:ascii="Arial" w:hAnsi="Arial" w:cs="Arial"/>
          <w:color w:val="000000"/>
          <w:sz w:val="20"/>
          <w:szCs w:val="20"/>
          <w:lang w:val="es-ES"/>
        </w:rPr>
        <w:t xml:space="preserve"> para la vida</w:t>
      </w:r>
      <w:r w:rsidR="00084490" w:rsidRPr="008C3792">
        <w:rPr>
          <w:rFonts w:ascii="Arial" w:hAnsi="Arial" w:cs="Arial"/>
          <w:color w:val="000000"/>
          <w:sz w:val="20"/>
          <w:szCs w:val="20"/>
          <w:lang w:val="es-ES"/>
        </w:rPr>
        <w:t>.</w:t>
      </w:r>
      <w:r w:rsidR="00084490" w:rsidRPr="008C3792">
        <w:rPr>
          <w:rFonts w:ascii="Arial" w:hAnsi="Arial" w:cs="Arial"/>
          <w:color w:val="0070C0"/>
          <w:sz w:val="20"/>
          <w:szCs w:val="20"/>
          <w:lang w:val="es-ES"/>
        </w:rPr>
        <w:t xml:space="preserve"> </w:t>
      </w:r>
      <w:r w:rsidRPr="008C3792">
        <w:rPr>
          <w:rFonts w:ascii="Arial" w:hAnsi="Arial" w:cs="Arial"/>
          <w:sz w:val="20"/>
          <w:szCs w:val="20"/>
          <w:lang w:val="es-ES"/>
        </w:rPr>
        <w:t xml:space="preserve">Esta información podrá ser de utilidad en un futuro para otras personas. </w:t>
      </w:r>
    </w:p>
    <w:p w14:paraId="71C8AE13" w14:textId="77777777" w:rsidR="00631DE0" w:rsidRPr="008C3792" w:rsidRDefault="00631DE0">
      <w:pPr>
        <w:spacing w:before="120" w:after="120"/>
        <w:rPr>
          <w:rFonts w:ascii="Arial" w:hAnsi="Arial" w:cs="Arial"/>
          <w:b/>
          <w:sz w:val="20"/>
          <w:szCs w:val="20"/>
          <w:lang w:val="es-ES"/>
        </w:rPr>
      </w:pPr>
    </w:p>
    <w:p w14:paraId="3ACB104E" w14:textId="77777777" w:rsidR="00631DE0" w:rsidRPr="008C3792" w:rsidRDefault="00631DE0">
      <w:pPr>
        <w:spacing w:before="120" w:after="120"/>
        <w:rPr>
          <w:rFonts w:ascii="Arial" w:hAnsi="Arial" w:cs="Arial"/>
          <w:sz w:val="20"/>
          <w:szCs w:val="20"/>
        </w:rPr>
      </w:pPr>
      <w:r w:rsidRPr="008C3792">
        <w:rPr>
          <w:rFonts w:ascii="Arial" w:hAnsi="Arial" w:cs="Arial"/>
          <w:b/>
          <w:sz w:val="20"/>
          <w:szCs w:val="20"/>
          <w:lang w:val="es-ES"/>
        </w:rPr>
        <w:t>¿Recibiré la información que se obtenga del estudio?</w:t>
      </w:r>
    </w:p>
    <w:p w14:paraId="1B3D4E7D" w14:textId="5F6C6461" w:rsidR="00631DE0" w:rsidRPr="008C3792" w:rsidRDefault="00631DE0">
      <w:pPr>
        <w:spacing w:before="120" w:after="120"/>
        <w:rPr>
          <w:rFonts w:ascii="Arial" w:hAnsi="Arial" w:cs="Arial"/>
          <w:sz w:val="20"/>
          <w:szCs w:val="20"/>
        </w:rPr>
      </w:pPr>
      <w:r w:rsidRPr="008C3792">
        <w:rPr>
          <w:rFonts w:ascii="Arial" w:hAnsi="Arial" w:cs="Arial"/>
          <w:sz w:val="20"/>
          <w:szCs w:val="20"/>
          <w:lang w:val="es-ES"/>
        </w:rPr>
        <w:t>Si lo desea, se le facilitará un resumen de los resultados del estudio</w:t>
      </w:r>
      <w:r w:rsidR="00FF56D9" w:rsidRPr="008C3792">
        <w:rPr>
          <w:rFonts w:ascii="Arial" w:hAnsi="Arial" w:cs="Arial"/>
          <w:sz w:val="20"/>
          <w:szCs w:val="20"/>
          <w:lang w:val="es-ES"/>
        </w:rPr>
        <w:t xml:space="preserve">. </w:t>
      </w:r>
    </w:p>
    <w:p w14:paraId="19F8D632" w14:textId="77777777" w:rsidR="00631DE0" w:rsidRPr="008C3792" w:rsidRDefault="00631DE0">
      <w:pPr>
        <w:spacing w:before="120" w:after="120"/>
        <w:rPr>
          <w:rFonts w:ascii="Arial" w:hAnsi="Arial" w:cs="Arial"/>
          <w:sz w:val="20"/>
          <w:szCs w:val="20"/>
          <w:lang w:val="es-ES"/>
        </w:rPr>
      </w:pPr>
    </w:p>
    <w:p w14:paraId="7A3E0C42" w14:textId="77777777" w:rsidR="00631DE0" w:rsidRPr="008C3792" w:rsidRDefault="00631DE0">
      <w:pPr>
        <w:spacing w:before="120" w:after="120"/>
        <w:rPr>
          <w:rFonts w:ascii="Arial" w:hAnsi="Arial" w:cs="Arial"/>
          <w:sz w:val="20"/>
          <w:szCs w:val="20"/>
        </w:rPr>
      </w:pPr>
      <w:r w:rsidRPr="008C3792">
        <w:rPr>
          <w:rFonts w:ascii="Arial" w:hAnsi="Arial" w:cs="Arial"/>
          <w:b/>
          <w:sz w:val="20"/>
          <w:szCs w:val="20"/>
          <w:lang w:val="es-ES"/>
        </w:rPr>
        <w:t>¿Se publicarán los resultados de este estudio?</w:t>
      </w:r>
    </w:p>
    <w:p w14:paraId="35DEF3DE" w14:textId="77777777" w:rsidR="003F4DAF" w:rsidRPr="008C3792" w:rsidRDefault="00631DE0" w:rsidP="003F4DAF">
      <w:pPr>
        <w:spacing w:before="120" w:after="120"/>
        <w:rPr>
          <w:rFonts w:ascii="Arial" w:hAnsi="Arial" w:cs="Arial"/>
          <w:iCs/>
          <w:color w:val="000000"/>
          <w:sz w:val="20"/>
          <w:szCs w:val="20"/>
          <w:lang w:val="es-ES"/>
        </w:rPr>
      </w:pPr>
      <w:r w:rsidRPr="008C3792">
        <w:rPr>
          <w:rFonts w:ascii="Arial" w:hAnsi="Arial" w:cs="Arial"/>
          <w:sz w:val="20"/>
          <w:szCs w:val="20"/>
          <w:lang w:val="es-ES"/>
        </w:rPr>
        <w:t>Los resultados de este estudio serán remitidos a publicaciones científicas para su difusión, pero no se transmitirá ningún dato que permita la identificación de los participantes.</w:t>
      </w:r>
      <w:r w:rsidR="003F4DAF" w:rsidRPr="008C3792">
        <w:rPr>
          <w:rFonts w:ascii="Arial" w:hAnsi="Arial" w:cs="Arial"/>
          <w:sz w:val="20"/>
          <w:szCs w:val="20"/>
          <w:lang w:val="es-ES"/>
        </w:rPr>
        <w:t xml:space="preserve"> </w:t>
      </w:r>
      <w:r w:rsidR="003F4DAF" w:rsidRPr="008C3792">
        <w:rPr>
          <w:rFonts w:ascii="Arial" w:hAnsi="Arial" w:cs="Arial"/>
          <w:iCs/>
          <w:color w:val="000000"/>
          <w:sz w:val="20"/>
          <w:szCs w:val="20"/>
          <w:lang w:val="es-ES"/>
        </w:rPr>
        <w:t>La grabación será utilizada exclusivamente para los fines de investigación descritos en este estudio. No se utilizarán imágenes, voz u otros fragmentos que permitan identificarle en publicaciones, presentaciones o actividades de difusión científica sin su consentimiento específico.</w:t>
      </w:r>
    </w:p>
    <w:p w14:paraId="396946D9" w14:textId="453E6231" w:rsidR="00631DE0" w:rsidRPr="008C3792" w:rsidRDefault="00631DE0">
      <w:pPr>
        <w:spacing w:before="120" w:after="120"/>
        <w:rPr>
          <w:rFonts w:ascii="Arial" w:hAnsi="Arial" w:cs="Arial"/>
          <w:sz w:val="20"/>
          <w:szCs w:val="20"/>
          <w:lang w:val="es-ES"/>
        </w:rPr>
      </w:pPr>
    </w:p>
    <w:p w14:paraId="16CFCAE0" w14:textId="77777777" w:rsidR="00631DE0" w:rsidRPr="008C3792" w:rsidRDefault="00631DE0">
      <w:pPr>
        <w:spacing w:before="120" w:after="120"/>
        <w:rPr>
          <w:rFonts w:ascii="Arial" w:hAnsi="Arial" w:cs="Arial"/>
          <w:sz w:val="20"/>
          <w:szCs w:val="20"/>
          <w:lang w:val="es-ES"/>
        </w:rPr>
      </w:pPr>
    </w:p>
    <w:p w14:paraId="3CA6B743" w14:textId="42C7DEA1" w:rsidR="00631DE0" w:rsidRPr="008C3792" w:rsidRDefault="00631DE0">
      <w:pPr>
        <w:spacing w:before="120" w:after="120"/>
        <w:rPr>
          <w:rFonts w:ascii="Arial" w:hAnsi="Arial" w:cs="Arial"/>
          <w:sz w:val="20"/>
          <w:szCs w:val="20"/>
        </w:rPr>
      </w:pPr>
      <w:r w:rsidRPr="008C3792">
        <w:rPr>
          <w:rFonts w:ascii="Arial" w:hAnsi="Arial" w:cs="Arial"/>
          <w:b/>
          <w:color w:val="000000"/>
          <w:sz w:val="20"/>
          <w:szCs w:val="20"/>
        </w:rPr>
        <w:t>Información r</w:t>
      </w:r>
      <w:r w:rsidR="00D7302B" w:rsidRPr="008C3792">
        <w:rPr>
          <w:rFonts w:ascii="Arial" w:hAnsi="Arial" w:cs="Arial"/>
          <w:b/>
          <w:color w:val="000000"/>
          <w:sz w:val="20"/>
          <w:szCs w:val="20"/>
        </w:rPr>
        <w:t>elativa</w:t>
      </w:r>
      <w:r w:rsidRPr="008C3792">
        <w:rPr>
          <w:rFonts w:ascii="Arial" w:hAnsi="Arial" w:cs="Arial"/>
          <w:b/>
          <w:color w:val="000000"/>
          <w:sz w:val="20"/>
          <w:szCs w:val="20"/>
        </w:rPr>
        <w:t xml:space="preserve"> a </w:t>
      </w:r>
      <w:proofErr w:type="spellStart"/>
      <w:r w:rsidRPr="008C3792">
        <w:rPr>
          <w:rFonts w:ascii="Arial" w:hAnsi="Arial" w:cs="Arial"/>
          <w:b/>
          <w:color w:val="000000"/>
          <w:sz w:val="20"/>
          <w:szCs w:val="20"/>
        </w:rPr>
        <w:t>sus</w:t>
      </w:r>
      <w:proofErr w:type="spellEnd"/>
      <w:r w:rsidRPr="008C3792">
        <w:rPr>
          <w:rFonts w:ascii="Arial" w:hAnsi="Arial" w:cs="Arial"/>
          <w:b/>
          <w:color w:val="000000"/>
          <w:sz w:val="20"/>
          <w:szCs w:val="20"/>
        </w:rPr>
        <w:t xml:space="preserve"> datos:</w:t>
      </w:r>
    </w:p>
    <w:p w14:paraId="62D14E8B" w14:textId="73F36604" w:rsidR="00631DE0" w:rsidRPr="008C3792" w:rsidRDefault="00631DE0">
      <w:pPr>
        <w:spacing w:before="120" w:after="120"/>
        <w:rPr>
          <w:rFonts w:ascii="Arial" w:hAnsi="Arial" w:cs="Arial"/>
          <w:sz w:val="20"/>
          <w:szCs w:val="20"/>
        </w:rPr>
      </w:pPr>
      <w:r w:rsidRPr="008C3792">
        <w:rPr>
          <w:rFonts w:ascii="Arial" w:hAnsi="Arial" w:cs="Arial"/>
          <w:color w:val="000000"/>
          <w:sz w:val="20"/>
          <w:szCs w:val="20"/>
        </w:rPr>
        <w:t xml:space="preserve">La obtención, </w:t>
      </w:r>
      <w:proofErr w:type="spellStart"/>
      <w:r w:rsidRPr="008C3792">
        <w:rPr>
          <w:rFonts w:ascii="Arial" w:hAnsi="Arial" w:cs="Arial"/>
          <w:color w:val="000000"/>
          <w:sz w:val="20"/>
          <w:szCs w:val="20"/>
        </w:rPr>
        <w:t>tratamiento</w:t>
      </w:r>
      <w:proofErr w:type="spellEnd"/>
      <w:r w:rsidRPr="008C3792">
        <w:rPr>
          <w:rFonts w:ascii="Arial" w:hAnsi="Arial" w:cs="Arial"/>
          <w:color w:val="000000"/>
          <w:sz w:val="20"/>
          <w:szCs w:val="20"/>
        </w:rPr>
        <w:t xml:space="preserve">, conservación, comunicación y cesión de </w:t>
      </w:r>
      <w:proofErr w:type="spellStart"/>
      <w:r w:rsidRPr="008C3792">
        <w:rPr>
          <w:rFonts w:ascii="Arial" w:hAnsi="Arial" w:cs="Arial"/>
          <w:color w:val="000000"/>
          <w:sz w:val="20"/>
          <w:szCs w:val="20"/>
        </w:rPr>
        <w:t>sus</w:t>
      </w:r>
      <w:proofErr w:type="spellEnd"/>
      <w:r w:rsidRPr="008C3792">
        <w:rPr>
          <w:rFonts w:ascii="Arial" w:hAnsi="Arial" w:cs="Arial"/>
          <w:color w:val="000000"/>
          <w:sz w:val="20"/>
          <w:szCs w:val="20"/>
        </w:rPr>
        <w:t xml:space="preserve"> datos se </w:t>
      </w:r>
      <w:proofErr w:type="spellStart"/>
      <w:r w:rsidRPr="008C3792">
        <w:rPr>
          <w:rFonts w:ascii="Arial" w:hAnsi="Arial" w:cs="Arial"/>
          <w:color w:val="000000"/>
          <w:sz w:val="20"/>
          <w:szCs w:val="20"/>
        </w:rPr>
        <w:t>hará</w:t>
      </w:r>
      <w:proofErr w:type="spellEnd"/>
      <w:r w:rsidRPr="008C3792">
        <w:rPr>
          <w:rFonts w:ascii="Arial" w:hAnsi="Arial" w:cs="Arial"/>
          <w:color w:val="000000"/>
          <w:sz w:val="20"/>
          <w:szCs w:val="20"/>
        </w:rPr>
        <w:t xml:space="preserve"> conforme a lo </w:t>
      </w:r>
      <w:proofErr w:type="spellStart"/>
      <w:r w:rsidRPr="008C3792">
        <w:rPr>
          <w:rFonts w:ascii="Arial" w:hAnsi="Arial" w:cs="Arial"/>
          <w:color w:val="000000"/>
          <w:sz w:val="20"/>
          <w:szCs w:val="20"/>
        </w:rPr>
        <w:t>dispuesto</w:t>
      </w:r>
      <w:proofErr w:type="spellEnd"/>
      <w:r w:rsidRPr="008C3792">
        <w:rPr>
          <w:rFonts w:ascii="Arial" w:hAnsi="Arial" w:cs="Arial"/>
          <w:color w:val="000000"/>
          <w:sz w:val="20"/>
          <w:szCs w:val="20"/>
        </w:rPr>
        <w:t xml:space="preserve"> en el </w:t>
      </w:r>
      <w:proofErr w:type="spellStart"/>
      <w:r w:rsidRPr="008C3792">
        <w:rPr>
          <w:rFonts w:ascii="Arial" w:hAnsi="Arial" w:cs="Arial"/>
          <w:color w:val="000000"/>
          <w:sz w:val="20"/>
          <w:szCs w:val="20"/>
        </w:rPr>
        <w:t>Reglamento</w:t>
      </w:r>
      <w:proofErr w:type="spellEnd"/>
      <w:r w:rsidRPr="008C3792">
        <w:rPr>
          <w:rFonts w:ascii="Arial" w:hAnsi="Arial" w:cs="Arial"/>
          <w:color w:val="000000"/>
          <w:sz w:val="20"/>
          <w:szCs w:val="20"/>
        </w:rPr>
        <w:t xml:space="preserve"> </w:t>
      </w:r>
      <w:proofErr w:type="spellStart"/>
      <w:r w:rsidRPr="008C3792">
        <w:rPr>
          <w:rFonts w:ascii="Arial" w:hAnsi="Arial" w:cs="Arial"/>
          <w:color w:val="000000"/>
          <w:sz w:val="20"/>
          <w:szCs w:val="20"/>
        </w:rPr>
        <w:t>General</w:t>
      </w:r>
      <w:proofErr w:type="spellEnd"/>
      <w:r w:rsidRPr="008C3792">
        <w:rPr>
          <w:rFonts w:ascii="Arial" w:hAnsi="Arial" w:cs="Arial"/>
          <w:color w:val="000000"/>
          <w:sz w:val="20"/>
          <w:szCs w:val="20"/>
        </w:rPr>
        <w:t xml:space="preserve"> de Protección de Datos (</w:t>
      </w:r>
      <w:proofErr w:type="spellStart"/>
      <w:r w:rsidRPr="008C3792">
        <w:rPr>
          <w:rFonts w:ascii="Arial" w:hAnsi="Arial" w:cs="Arial"/>
          <w:color w:val="000000"/>
          <w:sz w:val="20"/>
          <w:szCs w:val="20"/>
        </w:rPr>
        <w:t>Reglamento</w:t>
      </w:r>
      <w:proofErr w:type="spellEnd"/>
      <w:r w:rsidRPr="008C3792">
        <w:rPr>
          <w:rFonts w:ascii="Arial" w:hAnsi="Arial" w:cs="Arial"/>
          <w:color w:val="000000"/>
          <w:sz w:val="20"/>
          <w:szCs w:val="20"/>
        </w:rPr>
        <w:t xml:space="preserve"> UE 2016-679 del Parlamento europeo y del </w:t>
      </w:r>
      <w:proofErr w:type="spellStart"/>
      <w:r w:rsidRPr="008C3792">
        <w:rPr>
          <w:rFonts w:ascii="Arial" w:hAnsi="Arial" w:cs="Arial"/>
          <w:color w:val="000000"/>
          <w:sz w:val="20"/>
          <w:szCs w:val="20"/>
        </w:rPr>
        <w:t>Consejo</w:t>
      </w:r>
      <w:proofErr w:type="spellEnd"/>
      <w:r w:rsidRPr="008C3792">
        <w:rPr>
          <w:rFonts w:ascii="Arial" w:hAnsi="Arial" w:cs="Arial"/>
          <w:color w:val="000000"/>
          <w:sz w:val="20"/>
          <w:szCs w:val="20"/>
        </w:rPr>
        <w:t>, de</w:t>
      </w:r>
      <w:r w:rsidR="00D7302B" w:rsidRPr="008C3792">
        <w:rPr>
          <w:rFonts w:ascii="Arial" w:hAnsi="Arial" w:cs="Arial"/>
          <w:color w:val="000000"/>
          <w:sz w:val="20"/>
          <w:szCs w:val="20"/>
        </w:rPr>
        <w:t>l</w:t>
      </w:r>
      <w:r w:rsidRPr="008C3792">
        <w:rPr>
          <w:rFonts w:ascii="Arial" w:hAnsi="Arial" w:cs="Arial"/>
          <w:color w:val="000000"/>
          <w:sz w:val="20"/>
          <w:szCs w:val="20"/>
        </w:rPr>
        <w:t xml:space="preserve"> 27 de abril de 2016) y la normativa española sobre protección de datos de carácter </w:t>
      </w:r>
      <w:proofErr w:type="spellStart"/>
      <w:r w:rsidRPr="008C3792">
        <w:rPr>
          <w:rFonts w:ascii="Arial" w:hAnsi="Arial" w:cs="Arial"/>
          <w:color w:val="000000"/>
          <w:sz w:val="20"/>
          <w:szCs w:val="20"/>
        </w:rPr>
        <w:t>personal</w:t>
      </w:r>
      <w:proofErr w:type="spellEnd"/>
      <w:r w:rsidRPr="008C3792">
        <w:rPr>
          <w:rFonts w:ascii="Arial" w:hAnsi="Arial" w:cs="Arial"/>
          <w:color w:val="000000"/>
          <w:sz w:val="20"/>
          <w:szCs w:val="20"/>
        </w:rPr>
        <w:t xml:space="preserve"> </w:t>
      </w:r>
      <w:proofErr w:type="spellStart"/>
      <w:r w:rsidRPr="008C3792">
        <w:rPr>
          <w:rFonts w:ascii="Arial" w:hAnsi="Arial" w:cs="Arial"/>
          <w:color w:val="000000"/>
          <w:sz w:val="20"/>
          <w:szCs w:val="20"/>
        </w:rPr>
        <w:t>vigente</w:t>
      </w:r>
      <w:proofErr w:type="spellEnd"/>
      <w:r w:rsidRPr="008C3792">
        <w:rPr>
          <w:rFonts w:ascii="Arial" w:hAnsi="Arial" w:cs="Arial"/>
          <w:color w:val="000000"/>
          <w:sz w:val="20"/>
          <w:szCs w:val="20"/>
        </w:rPr>
        <w:t>.</w:t>
      </w:r>
    </w:p>
    <w:p w14:paraId="12BF1619" w14:textId="3761DD07" w:rsidR="00993E19" w:rsidRPr="008C3792" w:rsidRDefault="00631DE0">
      <w:pPr>
        <w:spacing w:before="120" w:after="120"/>
        <w:rPr>
          <w:rFonts w:ascii="Arial" w:hAnsi="Arial" w:cs="Arial"/>
          <w:color w:val="000000"/>
          <w:sz w:val="20"/>
          <w:szCs w:val="20"/>
          <w:lang w:val="es-ES"/>
        </w:rPr>
      </w:pPr>
      <w:r w:rsidRPr="008C3792">
        <w:rPr>
          <w:rFonts w:ascii="Arial" w:hAnsi="Arial" w:cs="Arial"/>
          <w:color w:val="000000"/>
          <w:sz w:val="20"/>
          <w:szCs w:val="20"/>
        </w:rPr>
        <w:t xml:space="preserve">La institución en la que se </w:t>
      </w:r>
      <w:proofErr w:type="spellStart"/>
      <w:r w:rsidRPr="008C3792">
        <w:rPr>
          <w:rFonts w:ascii="Arial" w:hAnsi="Arial" w:cs="Arial"/>
          <w:color w:val="000000"/>
          <w:sz w:val="20"/>
          <w:szCs w:val="20"/>
        </w:rPr>
        <w:t>desarrolla</w:t>
      </w:r>
      <w:proofErr w:type="spellEnd"/>
      <w:r w:rsidRPr="008C3792">
        <w:rPr>
          <w:rFonts w:ascii="Arial" w:hAnsi="Arial" w:cs="Arial"/>
          <w:color w:val="000000"/>
          <w:sz w:val="20"/>
          <w:szCs w:val="20"/>
        </w:rPr>
        <w:t xml:space="preserve"> esta investigación es la responsable del </w:t>
      </w:r>
      <w:proofErr w:type="spellStart"/>
      <w:r w:rsidRPr="008C3792">
        <w:rPr>
          <w:rFonts w:ascii="Arial" w:hAnsi="Arial" w:cs="Arial"/>
          <w:color w:val="000000"/>
          <w:sz w:val="20"/>
          <w:szCs w:val="20"/>
        </w:rPr>
        <w:t>tratamiento</w:t>
      </w:r>
      <w:proofErr w:type="spellEnd"/>
      <w:r w:rsidRPr="008C3792">
        <w:rPr>
          <w:rFonts w:ascii="Arial" w:hAnsi="Arial" w:cs="Arial"/>
          <w:color w:val="000000"/>
          <w:sz w:val="20"/>
          <w:szCs w:val="20"/>
        </w:rPr>
        <w:t xml:space="preserve"> de </w:t>
      </w:r>
      <w:proofErr w:type="spellStart"/>
      <w:r w:rsidRPr="008C3792">
        <w:rPr>
          <w:rFonts w:ascii="Arial" w:hAnsi="Arial" w:cs="Arial"/>
          <w:color w:val="000000"/>
          <w:sz w:val="20"/>
          <w:szCs w:val="20"/>
        </w:rPr>
        <w:t>sus</w:t>
      </w:r>
      <w:proofErr w:type="spellEnd"/>
      <w:r w:rsidRPr="008C3792">
        <w:rPr>
          <w:rFonts w:ascii="Arial" w:hAnsi="Arial" w:cs="Arial"/>
          <w:color w:val="000000"/>
          <w:sz w:val="20"/>
          <w:szCs w:val="20"/>
        </w:rPr>
        <w:t xml:space="preserve"> datos, </w:t>
      </w:r>
      <w:proofErr w:type="spellStart"/>
      <w:r w:rsidRPr="008C3792">
        <w:rPr>
          <w:rFonts w:ascii="Arial" w:hAnsi="Arial" w:cs="Arial"/>
          <w:color w:val="000000"/>
          <w:sz w:val="20"/>
          <w:szCs w:val="20"/>
        </w:rPr>
        <w:t>pudiendo</w:t>
      </w:r>
      <w:proofErr w:type="spellEnd"/>
      <w:r w:rsidRPr="008C3792">
        <w:rPr>
          <w:rFonts w:ascii="Arial" w:hAnsi="Arial" w:cs="Arial"/>
          <w:color w:val="000000"/>
          <w:sz w:val="20"/>
          <w:szCs w:val="20"/>
        </w:rPr>
        <w:t xml:space="preserve"> contactar con el Delegado/a de Protección de Datos </w:t>
      </w:r>
      <w:r w:rsidR="000A0B5E" w:rsidRPr="008C3792">
        <w:rPr>
          <w:rFonts w:ascii="Arial" w:hAnsi="Arial" w:cs="Arial"/>
          <w:color w:val="000000"/>
          <w:sz w:val="20"/>
          <w:szCs w:val="20"/>
        </w:rPr>
        <w:t xml:space="preserve">de la USC </w:t>
      </w:r>
      <w:r w:rsidRPr="008C3792">
        <w:rPr>
          <w:rFonts w:ascii="Arial" w:hAnsi="Arial" w:cs="Arial"/>
          <w:color w:val="000000"/>
          <w:sz w:val="20"/>
          <w:szCs w:val="20"/>
        </w:rPr>
        <w:t xml:space="preserve">a través de los </w:t>
      </w:r>
      <w:proofErr w:type="spellStart"/>
      <w:r w:rsidRPr="008C3792">
        <w:rPr>
          <w:rFonts w:ascii="Arial" w:hAnsi="Arial" w:cs="Arial"/>
          <w:color w:val="000000"/>
          <w:sz w:val="20"/>
          <w:szCs w:val="20"/>
        </w:rPr>
        <w:t>siguientes</w:t>
      </w:r>
      <w:proofErr w:type="spellEnd"/>
      <w:r w:rsidRPr="008C3792">
        <w:rPr>
          <w:rFonts w:ascii="Arial" w:hAnsi="Arial" w:cs="Arial"/>
          <w:color w:val="000000"/>
          <w:sz w:val="20"/>
          <w:szCs w:val="20"/>
        </w:rPr>
        <w:t xml:space="preserve"> medios: </w:t>
      </w:r>
      <w:r w:rsidR="00D7302B" w:rsidRPr="008C3792">
        <w:rPr>
          <w:rFonts w:ascii="Arial" w:hAnsi="Arial" w:cs="Arial"/>
          <w:color w:val="000000"/>
          <w:sz w:val="20"/>
          <w:szCs w:val="20"/>
        </w:rPr>
        <w:t xml:space="preserve">el </w:t>
      </w:r>
      <w:r w:rsidRPr="008C3792">
        <w:rPr>
          <w:rFonts w:ascii="Arial" w:hAnsi="Arial" w:cs="Arial"/>
          <w:color w:val="000000"/>
          <w:sz w:val="20"/>
          <w:szCs w:val="20"/>
        </w:rPr>
        <w:t xml:space="preserve">correo electrónico </w:t>
      </w:r>
      <w:proofErr w:type="spellStart"/>
      <w:r w:rsidR="00993E19" w:rsidRPr="008C3792">
        <w:rPr>
          <w:rFonts w:ascii="Arial" w:hAnsi="Arial" w:cs="Arial"/>
          <w:color w:val="000000"/>
          <w:sz w:val="20"/>
          <w:szCs w:val="20"/>
        </w:rPr>
        <w:t>dpd@usc.gal</w:t>
      </w:r>
      <w:proofErr w:type="spellEnd"/>
      <w:r w:rsidR="00993E19" w:rsidRPr="008C3792">
        <w:rPr>
          <w:rFonts w:ascii="Arial" w:hAnsi="Arial" w:cs="Arial"/>
          <w:color w:val="000000"/>
          <w:sz w:val="20"/>
          <w:szCs w:val="20"/>
        </w:rPr>
        <w:t xml:space="preserve"> y/o </w:t>
      </w:r>
      <w:r w:rsidR="00D7302B" w:rsidRPr="008C3792">
        <w:rPr>
          <w:rFonts w:ascii="Arial" w:hAnsi="Arial" w:cs="Arial"/>
          <w:color w:val="000000"/>
          <w:sz w:val="20"/>
          <w:szCs w:val="20"/>
        </w:rPr>
        <w:t xml:space="preserve">el </w:t>
      </w:r>
      <w:proofErr w:type="spellStart"/>
      <w:r w:rsidR="00993E19" w:rsidRPr="008C3792">
        <w:rPr>
          <w:rFonts w:ascii="Arial" w:hAnsi="Arial" w:cs="Arial"/>
          <w:color w:val="000000"/>
          <w:sz w:val="20"/>
          <w:szCs w:val="20"/>
        </w:rPr>
        <w:t>tfno</w:t>
      </w:r>
      <w:proofErr w:type="spellEnd"/>
      <w:r w:rsidR="00D7302B" w:rsidRPr="008C3792">
        <w:rPr>
          <w:rFonts w:ascii="Arial" w:hAnsi="Arial" w:cs="Arial"/>
          <w:color w:val="000000"/>
          <w:sz w:val="20"/>
          <w:szCs w:val="20"/>
        </w:rPr>
        <w:t>.</w:t>
      </w:r>
      <w:r w:rsidR="00993E19" w:rsidRPr="008C3792">
        <w:rPr>
          <w:rFonts w:ascii="Arial" w:hAnsi="Arial" w:cs="Arial"/>
          <w:color w:val="000000"/>
          <w:sz w:val="20"/>
          <w:szCs w:val="20"/>
        </w:rPr>
        <w:t xml:space="preserve"> </w:t>
      </w:r>
      <w:r w:rsidR="00993E19" w:rsidRPr="008C3792">
        <w:rPr>
          <w:rFonts w:ascii="Arial" w:hAnsi="Arial" w:cs="Arial"/>
          <w:color w:val="000000"/>
          <w:sz w:val="20"/>
          <w:szCs w:val="20"/>
          <w:lang w:val="es-ES"/>
        </w:rPr>
        <w:t>881811000</w:t>
      </w:r>
      <w:r w:rsidR="000A0B5E" w:rsidRPr="008C3792">
        <w:rPr>
          <w:rFonts w:ascii="Arial" w:hAnsi="Arial" w:cs="Arial"/>
          <w:color w:val="000000"/>
          <w:sz w:val="20"/>
          <w:szCs w:val="20"/>
          <w:lang w:val="es-ES"/>
        </w:rPr>
        <w:t xml:space="preserve"> o el </w:t>
      </w:r>
      <w:proofErr w:type="gramStart"/>
      <w:r w:rsidR="000A0B5E" w:rsidRPr="008C3792">
        <w:rPr>
          <w:rFonts w:ascii="Arial" w:hAnsi="Arial" w:cs="Arial"/>
          <w:color w:val="000000"/>
          <w:sz w:val="20"/>
          <w:szCs w:val="20"/>
          <w:lang w:val="es-ES"/>
        </w:rPr>
        <w:t>Delegado</w:t>
      </w:r>
      <w:proofErr w:type="gramEnd"/>
      <w:r w:rsidR="000A0B5E" w:rsidRPr="008C3792">
        <w:rPr>
          <w:rFonts w:ascii="Arial" w:hAnsi="Arial" w:cs="Arial"/>
          <w:color w:val="000000"/>
          <w:sz w:val="20"/>
          <w:szCs w:val="20"/>
          <w:lang w:val="es-ES"/>
        </w:rPr>
        <w:t xml:space="preserve"> de Protección de Datos del SERGAS (CHUS) a través del correo electrónico: </w:t>
      </w:r>
      <w:r w:rsidR="000A0B5E" w:rsidRPr="008C3792">
        <w:rPr>
          <w:rFonts w:ascii="Arial" w:hAnsi="Arial" w:cs="Arial"/>
          <w:color w:val="000000"/>
          <w:sz w:val="20"/>
          <w:szCs w:val="20"/>
          <w:bdr w:val="none" w:sz="0" w:space="0" w:color="auto" w:frame="1"/>
          <w:lang w:eastAsia="es-ES_tradnl"/>
        </w:rPr>
        <w:t>DPD@sergas.es</w:t>
      </w:r>
    </w:p>
    <w:p w14:paraId="47BF6A43" w14:textId="5A6F18C6" w:rsidR="00084490" w:rsidRPr="008C3792" w:rsidRDefault="00631DE0" w:rsidP="00084490">
      <w:pPr>
        <w:spacing w:before="120" w:after="120"/>
        <w:rPr>
          <w:rFonts w:ascii="Arial" w:hAnsi="Arial" w:cs="Arial"/>
          <w:i/>
          <w:color w:val="0070C0"/>
          <w:sz w:val="20"/>
          <w:szCs w:val="20"/>
        </w:rPr>
      </w:pPr>
      <w:r w:rsidRPr="008C3792">
        <w:rPr>
          <w:rFonts w:ascii="Arial" w:hAnsi="Arial" w:cs="Arial"/>
          <w:color w:val="000000"/>
          <w:sz w:val="20"/>
          <w:szCs w:val="20"/>
        </w:rPr>
        <w:t xml:space="preserve">Los datos necesarios para </w:t>
      </w:r>
      <w:proofErr w:type="spellStart"/>
      <w:r w:rsidRPr="008C3792">
        <w:rPr>
          <w:rFonts w:ascii="Arial" w:hAnsi="Arial" w:cs="Arial"/>
          <w:color w:val="000000"/>
          <w:sz w:val="20"/>
          <w:szCs w:val="20"/>
        </w:rPr>
        <w:t>llevar</w:t>
      </w:r>
      <w:proofErr w:type="spellEnd"/>
      <w:r w:rsidRPr="008C3792">
        <w:rPr>
          <w:rFonts w:ascii="Arial" w:hAnsi="Arial" w:cs="Arial"/>
          <w:color w:val="000000"/>
          <w:sz w:val="20"/>
          <w:szCs w:val="20"/>
        </w:rPr>
        <w:t xml:space="preserve"> a cabo este estudio serán </w:t>
      </w:r>
      <w:proofErr w:type="spellStart"/>
      <w:r w:rsidRPr="008C3792">
        <w:rPr>
          <w:rFonts w:ascii="Arial" w:hAnsi="Arial" w:cs="Arial"/>
          <w:color w:val="000000"/>
          <w:sz w:val="20"/>
          <w:szCs w:val="20"/>
        </w:rPr>
        <w:t>recogidos</w:t>
      </w:r>
      <w:proofErr w:type="spellEnd"/>
      <w:r w:rsidRPr="008C3792">
        <w:rPr>
          <w:rFonts w:ascii="Arial" w:hAnsi="Arial" w:cs="Arial"/>
          <w:color w:val="000000"/>
          <w:sz w:val="20"/>
          <w:szCs w:val="20"/>
        </w:rPr>
        <w:t xml:space="preserve"> y conservados de</w:t>
      </w:r>
      <w:r w:rsidR="00D7302B" w:rsidRPr="008C3792">
        <w:rPr>
          <w:rFonts w:ascii="Arial" w:hAnsi="Arial" w:cs="Arial"/>
          <w:color w:val="000000"/>
          <w:sz w:val="20"/>
          <w:szCs w:val="20"/>
        </w:rPr>
        <w:t xml:space="preserve">l </w:t>
      </w:r>
      <w:proofErr w:type="spellStart"/>
      <w:r w:rsidR="00D7302B" w:rsidRPr="008C3792">
        <w:rPr>
          <w:rFonts w:ascii="Arial" w:hAnsi="Arial" w:cs="Arial"/>
          <w:color w:val="000000"/>
          <w:sz w:val="20"/>
          <w:szCs w:val="20"/>
        </w:rPr>
        <w:t>siguiente</w:t>
      </w:r>
      <w:proofErr w:type="spellEnd"/>
      <w:r w:rsidRPr="008C3792">
        <w:rPr>
          <w:rFonts w:ascii="Arial" w:hAnsi="Arial" w:cs="Arial"/>
          <w:color w:val="000000"/>
          <w:sz w:val="20"/>
          <w:szCs w:val="20"/>
        </w:rPr>
        <w:t xml:space="preserve"> modo</w:t>
      </w:r>
      <w:r w:rsidRPr="008C3792">
        <w:rPr>
          <w:rFonts w:ascii="Arial" w:hAnsi="Arial" w:cs="Arial"/>
          <w:i/>
          <w:color w:val="000000"/>
          <w:sz w:val="20"/>
          <w:szCs w:val="20"/>
        </w:rPr>
        <w:t>:</w:t>
      </w:r>
      <w:r w:rsidRPr="008C3792">
        <w:rPr>
          <w:rFonts w:ascii="Arial" w:hAnsi="Arial" w:cs="Arial"/>
          <w:i/>
          <w:color w:val="0070C0"/>
          <w:sz w:val="20"/>
          <w:szCs w:val="20"/>
        </w:rPr>
        <w:t xml:space="preserve"> </w:t>
      </w:r>
    </w:p>
    <w:p w14:paraId="155C7A7D" w14:textId="2404F90A" w:rsidR="00631DE0" w:rsidRPr="008C3792" w:rsidRDefault="00631DE0" w:rsidP="00084490">
      <w:pPr>
        <w:spacing w:before="120" w:after="120"/>
        <w:rPr>
          <w:rFonts w:ascii="Arial" w:hAnsi="Arial" w:cs="Arial"/>
          <w:sz w:val="20"/>
          <w:szCs w:val="20"/>
        </w:rPr>
      </w:pPr>
      <w:proofErr w:type="spellStart"/>
      <w:r w:rsidRPr="008C3792">
        <w:rPr>
          <w:rFonts w:ascii="Arial" w:hAnsi="Arial" w:cs="Arial"/>
          <w:b/>
          <w:color w:val="000000"/>
          <w:sz w:val="20"/>
          <w:szCs w:val="20"/>
        </w:rPr>
        <w:t>Seudonimizados</w:t>
      </w:r>
      <w:proofErr w:type="spellEnd"/>
      <w:r w:rsidRPr="008C3792">
        <w:rPr>
          <w:rFonts w:ascii="Arial" w:hAnsi="Arial" w:cs="Arial"/>
          <w:b/>
          <w:color w:val="000000"/>
          <w:sz w:val="20"/>
          <w:szCs w:val="20"/>
        </w:rPr>
        <w:t xml:space="preserve"> (Codificados),</w:t>
      </w:r>
      <w:r w:rsidRPr="008C3792">
        <w:rPr>
          <w:rFonts w:ascii="Arial" w:hAnsi="Arial" w:cs="Arial"/>
          <w:color w:val="000000"/>
          <w:sz w:val="20"/>
          <w:szCs w:val="20"/>
        </w:rPr>
        <w:t xml:space="preserve"> la </w:t>
      </w:r>
      <w:proofErr w:type="spellStart"/>
      <w:r w:rsidRPr="008C3792">
        <w:rPr>
          <w:rFonts w:ascii="Arial" w:hAnsi="Arial" w:cs="Arial"/>
          <w:color w:val="000000"/>
          <w:sz w:val="20"/>
          <w:szCs w:val="20"/>
        </w:rPr>
        <w:t>seudonimización</w:t>
      </w:r>
      <w:proofErr w:type="spellEnd"/>
      <w:r w:rsidRPr="008C3792">
        <w:rPr>
          <w:rFonts w:ascii="Arial" w:hAnsi="Arial" w:cs="Arial"/>
          <w:color w:val="000000"/>
          <w:sz w:val="20"/>
          <w:szCs w:val="20"/>
        </w:rPr>
        <w:t xml:space="preserve"> es el </w:t>
      </w:r>
      <w:proofErr w:type="spellStart"/>
      <w:r w:rsidRPr="008C3792">
        <w:rPr>
          <w:rFonts w:ascii="Arial" w:hAnsi="Arial" w:cs="Arial"/>
          <w:color w:val="000000"/>
          <w:sz w:val="20"/>
          <w:szCs w:val="20"/>
        </w:rPr>
        <w:t>tratamiento</w:t>
      </w:r>
      <w:proofErr w:type="spellEnd"/>
      <w:r w:rsidRPr="008C3792">
        <w:rPr>
          <w:rFonts w:ascii="Arial" w:hAnsi="Arial" w:cs="Arial"/>
          <w:color w:val="000000"/>
          <w:sz w:val="20"/>
          <w:szCs w:val="20"/>
        </w:rPr>
        <w:t xml:space="preserve"> de datos </w:t>
      </w:r>
      <w:proofErr w:type="spellStart"/>
      <w:r w:rsidRPr="008C3792">
        <w:rPr>
          <w:rFonts w:ascii="Arial" w:hAnsi="Arial" w:cs="Arial"/>
          <w:color w:val="000000"/>
          <w:sz w:val="20"/>
          <w:szCs w:val="20"/>
        </w:rPr>
        <w:t>personales</w:t>
      </w:r>
      <w:proofErr w:type="spellEnd"/>
      <w:r w:rsidRPr="008C3792">
        <w:rPr>
          <w:rFonts w:ascii="Arial" w:hAnsi="Arial" w:cs="Arial"/>
          <w:color w:val="000000"/>
          <w:sz w:val="20"/>
          <w:szCs w:val="20"/>
        </w:rPr>
        <w:t xml:space="preserve"> de </w:t>
      </w:r>
      <w:proofErr w:type="spellStart"/>
      <w:r w:rsidRPr="008C3792">
        <w:rPr>
          <w:rFonts w:ascii="Arial" w:hAnsi="Arial" w:cs="Arial"/>
          <w:color w:val="000000"/>
          <w:sz w:val="20"/>
          <w:szCs w:val="20"/>
        </w:rPr>
        <w:t>manera</w:t>
      </w:r>
      <w:proofErr w:type="spellEnd"/>
      <w:r w:rsidRPr="008C3792">
        <w:rPr>
          <w:rFonts w:ascii="Arial" w:hAnsi="Arial" w:cs="Arial"/>
          <w:color w:val="000000"/>
          <w:sz w:val="20"/>
          <w:szCs w:val="20"/>
        </w:rPr>
        <w:t xml:space="preserve"> tal que no </w:t>
      </w:r>
      <w:proofErr w:type="spellStart"/>
      <w:r w:rsidRPr="008C3792">
        <w:rPr>
          <w:rFonts w:ascii="Arial" w:hAnsi="Arial" w:cs="Arial"/>
          <w:color w:val="000000"/>
          <w:sz w:val="20"/>
          <w:szCs w:val="20"/>
        </w:rPr>
        <w:t>pueden</w:t>
      </w:r>
      <w:proofErr w:type="spellEnd"/>
      <w:r w:rsidRPr="008C3792">
        <w:rPr>
          <w:rFonts w:ascii="Arial" w:hAnsi="Arial" w:cs="Arial"/>
          <w:color w:val="000000"/>
          <w:sz w:val="20"/>
          <w:szCs w:val="20"/>
        </w:rPr>
        <w:t xml:space="preserve"> </w:t>
      </w:r>
      <w:proofErr w:type="spellStart"/>
      <w:r w:rsidRPr="008C3792">
        <w:rPr>
          <w:rFonts w:ascii="Arial" w:hAnsi="Arial" w:cs="Arial"/>
          <w:color w:val="000000"/>
          <w:sz w:val="20"/>
          <w:szCs w:val="20"/>
        </w:rPr>
        <w:t>atribuirse</w:t>
      </w:r>
      <w:proofErr w:type="spellEnd"/>
      <w:r w:rsidRPr="008C3792">
        <w:rPr>
          <w:rFonts w:ascii="Arial" w:hAnsi="Arial" w:cs="Arial"/>
          <w:color w:val="000000"/>
          <w:sz w:val="20"/>
          <w:szCs w:val="20"/>
        </w:rPr>
        <w:t xml:space="preserve"> a un/a interesado/a </w:t>
      </w:r>
      <w:proofErr w:type="spellStart"/>
      <w:r w:rsidRPr="008C3792">
        <w:rPr>
          <w:rFonts w:ascii="Arial" w:hAnsi="Arial" w:cs="Arial"/>
          <w:color w:val="000000"/>
          <w:sz w:val="20"/>
          <w:szCs w:val="20"/>
        </w:rPr>
        <w:t>sin</w:t>
      </w:r>
      <w:proofErr w:type="spellEnd"/>
      <w:r w:rsidRPr="008C3792">
        <w:rPr>
          <w:rFonts w:ascii="Arial" w:hAnsi="Arial" w:cs="Arial"/>
          <w:color w:val="000000"/>
          <w:sz w:val="20"/>
          <w:szCs w:val="20"/>
        </w:rPr>
        <w:t xml:space="preserve"> que se use información adicional. En este estud</w:t>
      </w:r>
      <w:r w:rsidR="005A0E13" w:rsidRPr="008C3792">
        <w:rPr>
          <w:rFonts w:ascii="Arial" w:hAnsi="Arial" w:cs="Arial"/>
          <w:color w:val="000000"/>
          <w:sz w:val="20"/>
          <w:szCs w:val="20"/>
        </w:rPr>
        <w:t>i</w:t>
      </w:r>
      <w:r w:rsidRPr="008C3792">
        <w:rPr>
          <w:rFonts w:ascii="Arial" w:hAnsi="Arial" w:cs="Arial"/>
          <w:color w:val="000000"/>
          <w:sz w:val="20"/>
          <w:szCs w:val="20"/>
        </w:rPr>
        <w:t xml:space="preserve">o </w:t>
      </w:r>
      <w:proofErr w:type="spellStart"/>
      <w:r w:rsidRPr="008C3792">
        <w:rPr>
          <w:rFonts w:ascii="Arial" w:hAnsi="Arial" w:cs="Arial"/>
          <w:color w:val="000000"/>
          <w:sz w:val="20"/>
          <w:szCs w:val="20"/>
        </w:rPr>
        <w:t>solamente</w:t>
      </w:r>
      <w:proofErr w:type="spellEnd"/>
      <w:r w:rsidRPr="008C3792">
        <w:rPr>
          <w:rFonts w:ascii="Arial" w:hAnsi="Arial" w:cs="Arial"/>
          <w:color w:val="000000"/>
          <w:sz w:val="20"/>
          <w:szCs w:val="20"/>
        </w:rPr>
        <w:t xml:space="preserve"> el equipo investigador </w:t>
      </w:r>
      <w:proofErr w:type="spellStart"/>
      <w:r w:rsidRPr="008C3792">
        <w:rPr>
          <w:rFonts w:ascii="Arial" w:hAnsi="Arial" w:cs="Arial"/>
          <w:color w:val="000000"/>
          <w:sz w:val="20"/>
          <w:szCs w:val="20"/>
        </w:rPr>
        <w:t>conocerá</w:t>
      </w:r>
      <w:proofErr w:type="spellEnd"/>
      <w:r w:rsidRPr="008C3792">
        <w:rPr>
          <w:rFonts w:ascii="Arial" w:hAnsi="Arial" w:cs="Arial"/>
          <w:color w:val="000000"/>
          <w:sz w:val="20"/>
          <w:szCs w:val="20"/>
        </w:rPr>
        <w:t xml:space="preserve"> el código que permit</w:t>
      </w:r>
      <w:r w:rsidR="005A0E13" w:rsidRPr="008C3792">
        <w:rPr>
          <w:rFonts w:ascii="Arial" w:hAnsi="Arial" w:cs="Arial"/>
          <w:color w:val="000000"/>
          <w:sz w:val="20"/>
          <w:szCs w:val="20"/>
        </w:rPr>
        <w:t>e</w:t>
      </w:r>
      <w:r w:rsidRPr="008C3792">
        <w:rPr>
          <w:rFonts w:ascii="Arial" w:hAnsi="Arial" w:cs="Arial"/>
          <w:color w:val="000000"/>
          <w:sz w:val="20"/>
          <w:szCs w:val="20"/>
        </w:rPr>
        <w:t xml:space="preserve"> saber </w:t>
      </w:r>
      <w:proofErr w:type="spellStart"/>
      <w:r w:rsidRPr="008C3792">
        <w:rPr>
          <w:rFonts w:ascii="Arial" w:hAnsi="Arial" w:cs="Arial"/>
          <w:color w:val="000000"/>
          <w:sz w:val="20"/>
          <w:szCs w:val="20"/>
        </w:rPr>
        <w:t>su</w:t>
      </w:r>
      <w:proofErr w:type="spellEnd"/>
      <w:r w:rsidRPr="008C3792">
        <w:rPr>
          <w:rFonts w:ascii="Arial" w:hAnsi="Arial" w:cs="Arial"/>
          <w:color w:val="000000"/>
          <w:sz w:val="20"/>
          <w:szCs w:val="20"/>
        </w:rPr>
        <w:t xml:space="preserve"> </w:t>
      </w:r>
      <w:proofErr w:type="spellStart"/>
      <w:r w:rsidRPr="008C3792">
        <w:rPr>
          <w:rFonts w:ascii="Arial" w:hAnsi="Arial" w:cs="Arial"/>
          <w:color w:val="000000"/>
          <w:sz w:val="20"/>
          <w:szCs w:val="20"/>
        </w:rPr>
        <w:t>identidad</w:t>
      </w:r>
      <w:proofErr w:type="spellEnd"/>
      <w:r w:rsidRPr="008C3792">
        <w:rPr>
          <w:rFonts w:ascii="Arial" w:hAnsi="Arial" w:cs="Arial"/>
          <w:color w:val="000000"/>
          <w:sz w:val="20"/>
          <w:szCs w:val="20"/>
        </w:rPr>
        <w:t>.</w:t>
      </w:r>
    </w:p>
    <w:p w14:paraId="17D3C157" w14:textId="29F1F41C" w:rsidR="00631DE0" w:rsidRPr="008C3792" w:rsidRDefault="00631DE0">
      <w:pPr>
        <w:spacing w:before="120" w:after="120"/>
        <w:rPr>
          <w:rFonts w:ascii="Arial" w:hAnsi="Arial" w:cs="Arial"/>
          <w:sz w:val="20"/>
          <w:szCs w:val="20"/>
        </w:rPr>
      </w:pPr>
      <w:r w:rsidRPr="008C3792">
        <w:rPr>
          <w:rFonts w:ascii="Arial" w:hAnsi="Arial" w:cs="Arial"/>
          <w:color w:val="000000"/>
          <w:sz w:val="20"/>
          <w:szCs w:val="20"/>
          <w:lang w:val="es-ES"/>
        </w:rPr>
        <w:t xml:space="preserve">La normativa que regula el tratamiento de datos de personas le otorga el derecho a acceder a sus datos, corregirlos, cancelarlos, limitar </w:t>
      </w:r>
      <w:r w:rsidR="005A0E13" w:rsidRPr="008C3792">
        <w:rPr>
          <w:rFonts w:ascii="Arial" w:hAnsi="Arial" w:cs="Arial"/>
          <w:color w:val="000000"/>
          <w:sz w:val="20"/>
          <w:szCs w:val="20"/>
          <w:lang w:val="es-ES"/>
        </w:rPr>
        <w:t xml:space="preserve">u oponerse a </w:t>
      </w:r>
      <w:r w:rsidRPr="008C3792">
        <w:rPr>
          <w:rFonts w:ascii="Arial" w:hAnsi="Arial" w:cs="Arial"/>
          <w:color w:val="000000"/>
          <w:sz w:val="20"/>
          <w:szCs w:val="20"/>
          <w:lang w:val="es-ES"/>
        </w:rPr>
        <w:t xml:space="preserve">su tratamiento, o solicitar la supresión de los mismos. También puede solicitar una copia de éstos o que ésta sea remitida a un tercero (derecho de portabilidad). </w:t>
      </w:r>
    </w:p>
    <w:p w14:paraId="31ACD55D" w14:textId="310AA805" w:rsidR="00631DE0" w:rsidRPr="008C3792" w:rsidRDefault="00631DE0">
      <w:pPr>
        <w:spacing w:before="120" w:after="120"/>
        <w:rPr>
          <w:rFonts w:ascii="Arial" w:hAnsi="Arial" w:cs="Arial"/>
          <w:sz w:val="20"/>
          <w:szCs w:val="20"/>
        </w:rPr>
      </w:pPr>
      <w:r w:rsidRPr="008C3792">
        <w:rPr>
          <w:rFonts w:ascii="Arial" w:hAnsi="Arial" w:cs="Arial"/>
          <w:color w:val="000000"/>
          <w:sz w:val="20"/>
          <w:szCs w:val="20"/>
        </w:rPr>
        <w:t xml:space="preserve">Para </w:t>
      </w:r>
      <w:proofErr w:type="spellStart"/>
      <w:r w:rsidRPr="008C3792">
        <w:rPr>
          <w:rFonts w:ascii="Arial" w:hAnsi="Arial" w:cs="Arial"/>
          <w:color w:val="000000"/>
          <w:sz w:val="20"/>
          <w:szCs w:val="20"/>
        </w:rPr>
        <w:t>ejercer</w:t>
      </w:r>
      <w:proofErr w:type="spellEnd"/>
      <w:r w:rsidRPr="008C3792">
        <w:rPr>
          <w:rFonts w:ascii="Arial" w:hAnsi="Arial" w:cs="Arial"/>
          <w:color w:val="000000"/>
          <w:sz w:val="20"/>
          <w:szCs w:val="20"/>
        </w:rPr>
        <w:t xml:space="preserve"> </w:t>
      </w:r>
      <w:proofErr w:type="spellStart"/>
      <w:r w:rsidRPr="008C3792">
        <w:rPr>
          <w:rFonts w:ascii="Arial" w:hAnsi="Arial" w:cs="Arial"/>
          <w:color w:val="000000"/>
          <w:sz w:val="20"/>
          <w:szCs w:val="20"/>
        </w:rPr>
        <w:t>estos</w:t>
      </w:r>
      <w:proofErr w:type="spellEnd"/>
      <w:r w:rsidRPr="008C3792">
        <w:rPr>
          <w:rFonts w:ascii="Arial" w:hAnsi="Arial" w:cs="Arial"/>
          <w:color w:val="000000"/>
          <w:sz w:val="20"/>
          <w:szCs w:val="20"/>
        </w:rPr>
        <w:t xml:space="preserve"> </w:t>
      </w:r>
      <w:proofErr w:type="spellStart"/>
      <w:r w:rsidRPr="008C3792">
        <w:rPr>
          <w:rFonts w:ascii="Arial" w:hAnsi="Arial" w:cs="Arial"/>
          <w:color w:val="000000"/>
          <w:sz w:val="20"/>
          <w:szCs w:val="20"/>
        </w:rPr>
        <w:t>derechos</w:t>
      </w:r>
      <w:proofErr w:type="spellEnd"/>
      <w:r w:rsidRPr="008C3792">
        <w:rPr>
          <w:rFonts w:ascii="Arial" w:hAnsi="Arial" w:cs="Arial"/>
          <w:color w:val="000000"/>
          <w:sz w:val="20"/>
          <w:szCs w:val="20"/>
        </w:rPr>
        <w:t xml:space="preserve"> </w:t>
      </w:r>
      <w:proofErr w:type="spellStart"/>
      <w:r w:rsidRPr="008C3792">
        <w:rPr>
          <w:rFonts w:ascii="Arial" w:hAnsi="Arial" w:cs="Arial"/>
          <w:color w:val="000000"/>
          <w:sz w:val="20"/>
          <w:szCs w:val="20"/>
        </w:rPr>
        <w:t>puede</w:t>
      </w:r>
      <w:proofErr w:type="spellEnd"/>
      <w:r w:rsidRPr="008C3792">
        <w:rPr>
          <w:rFonts w:ascii="Arial" w:hAnsi="Arial" w:cs="Arial"/>
          <w:color w:val="000000"/>
          <w:sz w:val="20"/>
          <w:szCs w:val="20"/>
        </w:rPr>
        <w:t xml:space="preserve"> </w:t>
      </w:r>
      <w:proofErr w:type="spellStart"/>
      <w:r w:rsidRPr="008C3792">
        <w:rPr>
          <w:rFonts w:ascii="Arial" w:hAnsi="Arial" w:cs="Arial"/>
          <w:color w:val="000000"/>
          <w:sz w:val="20"/>
          <w:szCs w:val="20"/>
        </w:rPr>
        <w:t>dirigirse</w:t>
      </w:r>
      <w:proofErr w:type="spellEnd"/>
      <w:r w:rsidRPr="008C3792">
        <w:rPr>
          <w:rFonts w:ascii="Arial" w:hAnsi="Arial" w:cs="Arial"/>
          <w:color w:val="000000"/>
          <w:sz w:val="20"/>
          <w:szCs w:val="20"/>
        </w:rPr>
        <w:t xml:space="preserve"> </w:t>
      </w:r>
      <w:proofErr w:type="spellStart"/>
      <w:r w:rsidRPr="008C3792">
        <w:rPr>
          <w:rFonts w:ascii="Arial" w:hAnsi="Arial" w:cs="Arial"/>
          <w:color w:val="000000"/>
          <w:sz w:val="20"/>
          <w:szCs w:val="20"/>
        </w:rPr>
        <w:t>al</w:t>
      </w:r>
      <w:proofErr w:type="spellEnd"/>
      <w:r w:rsidRPr="008C3792">
        <w:rPr>
          <w:rFonts w:ascii="Arial" w:hAnsi="Arial" w:cs="Arial"/>
          <w:color w:val="000000"/>
          <w:sz w:val="20"/>
          <w:szCs w:val="20"/>
        </w:rPr>
        <w:t xml:space="preserve"> Delegado/a de Protección de Datos del  centro a través de los medios de contacto antes indicados o </w:t>
      </w:r>
      <w:proofErr w:type="spellStart"/>
      <w:r w:rsidRPr="008C3792">
        <w:rPr>
          <w:rFonts w:ascii="Arial" w:hAnsi="Arial" w:cs="Arial"/>
          <w:color w:val="000000"/>
          <w:sz w:val="20"/>
          <w:szCs w:val="20"/>
        </w:rPr>
        <w:t>al</w:t>
      </w:r>
      <w:proofErr w:type="spellEnd"/>
      <w:r w:rsidRPr="008C3792">
        <w:rPr>
          <w:rFonts w:ascii="Arial" w:hAnsi="Arial" w:cs="Arial"/>
          <w:color w:val="000000"/>
          <w:sz w:val="20"/>
          <w:szCs w:val="20"/>
        </w:rPr>
        <w:t xml:space="preserve"> investigador/a principal de este estudio en el correo electrónico </w:t>
      </w:r>
      <w:r w:rsidR="00993E19" w:rsidRPr="008C3792">
        <w:rPr>
          <w:rFonts w:ascii="Arial" w:hAnsi="Arial" w:cs="Arial"/>
          <w:color w:val="000000"/>
          <w:sz w:val="20"/>
          <w:szCs w:val="20"/>
        </w:rPr>
        <w:t>dr.glowacki@usc.es</w:t>
      </w:r>
      <w:r w:rsidRPr="008C3792">
        <w:rPr>
          <w:rFonts w:ascii="Arial" w:hAnsi="Arial" w:cs="Arial"/>
          <w:color w:val="000000"/>
          <w:sz w:val="20"/>
          <w:szCs w:val="20"/>
        </w:rPr>
        <w:t xml:space="preserve">  y/o </w:t>
      </w:r>
      <w:proofErr w:type="spellStart"/>
      <w:r w:rsidRPr="008C3792">
        <w:rPr>
          <w:rFonts w:ascii="Arial" w:hAnsi="Arial" w:cs="Arial"/>
          <w:color w:val="000000"/>
          <w:sz w:val="20"/>
          <w:szCs w:val="20"/>
        </w:rPr>
        <w:t>tfno</w:t>
      </w:r>
      <w:proofErr w:type="spellEnd"/>
      <w:r w:rsidRPr="008C3792">
        <w:rPr>
          <w:rFonts w:ascii="Arial" w:hAnsi="Arial" w:cs="Arial"/>
          <w:color w:val="000000"/>
          <w:sz w:val="20"/>
          <w:szCs w:val="20"/>
        </w:rPr>
        <w:t xml:space="preserve"> </w:t>
      </w:r>
      <w:r w:rsidR="00993E19" w:rsidRPr="008C3792">
        <w:rPr>
          <w:rFonts w:ascii="Arial" w:eastAsia="Arial Unicode MS" w:hAnsi="Arial" w:cs="Arial"/>
          <w:kern w:val="1"/>
          <w:sz w:val="20"/>
          <w:szCs w:val="20"/>
        </w:rPr>
        <w:t>88118164</w:t>
      </w:r>
      <w:r w:rsidR="005A0E13" w:rsidRPr="008C3792">
        <w:rPr>
          <w:rFonts w:ascii="Arial" w:eastAsia="Arial Unicode MS" w:hAnsi="Arial" w:cs="Arial"/>
          <w:kern w:val="1"/>
          <w:sz w:val="20"/>
          <w:szCs w:val="20"/>
        </w:rPr>
        <w:t>17</w:t>
      </w:r>
      <w:r w:rsidR="00993E19" w:rsidRPr="008C3792">
        <w:rPr>
          <w:rFonts w:ascii="Arial" w:eastAsia="Arial Unicode MS" w:hAnsi="Arial" w:cs="Arial"/>
          <w:kern w:val="1"/>
          <w:sz w:val="20"/>
          <w:szCs w:val="20"/>
        </w:rPr>
        <w:t>.</w:t>
      </w:r>
    </w:p>
    <w:p w14:paraId="4E821173" w14:textId="3590174C" w:rsidR="00631DE0" w:rsidRPr="008C3792" w:rsidRDefault="00631DE0">
      <w:pPr>
        <w:spacing w:before="120" w:after="120"/>
        <w:rPr>
          <w:rFonts w:ascii="Arial" w:hAnsi="Arial" w:cs="Arial"/>
          <w:sz w:val="20"/>
          <w:szCs w:val="20"/>
        </w:rPr>
      </w:pPr>
      <w:r w:rsidRPr="008C3792">
        <w:rPr>
          <w:rFonts w:ascii="Arial" w:hAnsi="Arial" w:cs="Arial"/>
          <w:color w:val="000000"/>
          <w:sz w:val="20"/>
          <w:szCs w:val="20"/>
        </w:rPr>
        <w:t xml:space="preserve">Así </w:t>
      </w:r>
      <w:proofErr w:type="spellStart"/>
      <w:r w:rsidRPr="008C3792">
        <w:rPr>
          <w:rFonts w:ascii="Arial" w:hAnsi="Arial" w:cs="Arial"/>
          <w:color w:val="000000"/>
          <w:sz w:val="20"/>
          <w:szCs w:val="20"/>
        </w:rPr>
        <w:t>mismo</w:t>
      </w:r>
      <w:proofErr w:type="spellEnd"/>
      <w:r w:rsidRPr="008C3792">
        <w:rPr>
          <w:rFonts w:ascii="Arial" w:hAnsi="Arial" w:cs="Arial"/>
          <w:color w:val="000000"/>
          <w:sz w:val="20"/>
          <w:szCs w:val="20"/>
        </w:rPr>
        <w:t>,</w:t>
      </w:r>
      <w:r w:rsidR="005A0E13" w:rsidRPr="008C3792">
        <w:rPr>
          <w:rFonts w:ascii="Arial" w:hAnsi="Arial" w:cs="Arial"/>
          <w:color w:val="000000"/>
          <w:sz w:val="20"/>
          <w:szCs w:val="20"/>
        </w:rPr>
        <w:t xml:space="preserve"> </w:t>
      </w:r>
      <w:proofErr w:type="spellStart"/>
      <w:r w:rsidRPr="008C3792">
        <w:rPr>
          <w:rFonts w:ascii="Arial" w:hAnsi="Arial" w:cs="Arial"/>
          <w:color w:val="000000"/>
          <w:sz w:val="20"/>
          <w:szCs w:val="20"/>
        </w:rPr>
        <w:t>tiene</w:t>
      </w:r>
      <w:proofErr w:type="spellEnd"/>
      <w:r w:rsidRPr="008C3792">
        <w:rPr>
          <w:rFonts w:ascii="Arial" w:hAnsi="Arial" w:cs="Arial"/>
          <w:color w:val="000000"/>
          <w:sz w:val="20"/>
          <w:szCs w:val="20"/>
        </w:rPr>
        <w:t xml:space="preserve"> </w:t>
      </w:r>
      <w:proofErr w:type="spellStart"/>
      <w:r w:rsidRPr="008C3792">
        <w:rPr>
          <w:rFonts w:ascii="Arial" w:hAnsi="Arial" w:cs="Arial"/>
          <w:color w:val="000000"/>
          <w:sz w:val="20"/>
          <w:szCs w:val="20"/>
        </w:rPr>
        <w:t>derecho</w:t>
      </w:r>
      <w:proofErr w:type="spellEnd"/>
      <w:r w:rsidRPr="008C3792">
        <w:rPr>
          <w:rFonts w:ascii="Arial" w:hAnsi="Arial" w:cs="Arial"/>
          <w:color w:val="000000"/>
          <w:sz w:val="20"/>
          <w:szCs w:val="20"/>
        </w:rPr>
        <w:t xml:space="preserve"> a </w:t>
      </w:r>
      <w:proofErr w:type="spellStart"/>
      <w:r w:rsidRPr="008C3792">
        <w:rPr>
          <w:rFonts w:ascii="Arial" w:hAnsi="Arial" w:cs="Arial"/>
          <w:color w:val="000000"/>
          <w:sz w:val="20"/>
          <w:szCs w:val="20"/>
        </w:rPr>
        <w:t>interponer</w:t>
      </w:r>
      <w:proofErr w:type="spellEnd"/>
      <w:r w:rsidRPr="008C3792">
        <w:rPr>
          <w:rFonts w:ascii="Arial" w:hAnsi="Arial" w:cs="Arial"/>
          <w:color w:val="000000"/>
          <w:sz w:val="20"/>
          <w:szCs w:val="20"/>
        </w:rPr>
        <w:t xml:space="preserve"> una reclamación ante la </w:t>
      </w:r>
      <w:proofErr w:type="spellStart"/>
      <w:r w:rsidRPr="008C3792">
        <w:rPr>
          <w:rFonts w:ascii="Arial" w:hAnsi="Arial" w:cs="Arial"/>
          <w:color w:val="000000"/>
          <w:sz w:val="20"/>
          <w:szCs w:val="20"/>
        </w:rPr>
        <w:t>Agencia</w:t>
      </w:r>
      <w:proofErr w:type="spellEnd"/>
      <w:r w:rsidRPr="008C3792">
        <w:rPr>
          <w:rFonts w:ascii="Arial" w:hAnsi="Arial" w:cs="Arial"/>
          <w:color w:val="000000"/>
          <w:sz w:val="20"/>
          <w:szCs w:val="20"/>
        </w:rPr>
        <w:t xml:space="preserve"> Española de Protección de datos </w:t>
      </w:r>
      <w:r w:rsidR="00B821E6" w:rsidRPr="008C3792">
        <w:rPr>
          <w:rFonts w:ascii="Arial" w:hAnsi="Arial" w:cs="Arial"/>
          <w:color w:val="000000"/>
          <w:sz w:val="20"/>
          <w:szCs w:val="20"/>
        </w:rPr>
        <w:t>si</w:t>
      </w:r>
      <w:r w:rsidRPr="008C3792">
        <w:rPr>
          <w:rFonts w:ascii="Arial" w:hAnsi="Arial" w:cs="Arial"/>
          <w:color w:val="000000"/>
          <w:sz w:val="20"/>
          <w:szCs w:val="20"/>
        </w:rPr>
        <w:t xml:space="preserve"> consider</w:t>
      </w:r>
      <w:r w:rsidR="00B821E6" w:rsidRPr="008C3792">
        <w:rPr>
          <w:rFonts w:ascii="Arial" w:hAnsi="Arial" w:cs="Arial"/>
          <w:color w:val="000000"/>
          <w:sz w:val="20"/>
          <w:szCs w:val="20"/>
        </w:rPr>
        <w:t>ase</w:t>
      </w:r>
      <w:r w:rsidRPr="008C3792">
        <w:rPr>
          <w:rFonts w:ascii="Arial" w:hAnsi="Arial" w:cs="Arial"/>
          <w:color w:val="000000"/>
          <w:sz w:val="20"/>
          <w:szCs w:val="20"/>
        </w:rPr>
        <w:t xml:space="preserve"> que </w:t>
      </w:r>
      <w:proofErr w:type="spellStart"/>
      <w:r w:rsidRPr="008C3792">
        <w:rPr>
          <w:rFonts w:ascii="Arial" w:hAnsi="Arial" w:cs="Arial"/>
          <w:color w:val="000000"/>
          <w:sz w:val="20"/>
          <w:szCs w:val="20"/>
        </w:rPr>
        <w:t>alguno</w:t>
      </w:r>
      <w:proofErr w:type="spellEnd"/>
      <w:r w:rsidRPr="008C3792">
        <w:rPr>
          <w:rFonts w:ascii="Arial" w:hAnsi="Arial" w:cs="Arial"/>
          <w:color w:val="000000"/>
          <w:sz w:val="20"/>
          <w:szCs w:val="20"/>
        </w:rPr>
        <w:t xml:space="preserve"> de </w:t>
      </w:r>
      <w:proofErr w:type="spellStart"/>
      <w:r w:rsidRPr="008C3792">
        <w:rPr>
          <w:rFonts w:ascii="Arial" w:hAnsi="Arial" w:cs="Arial"/>
          <w:color w:val="000000"/>
          <w:sz w:val="20"/>
          <w:szCs w:val="20"/>
        </w:rPr>
        <w:t>sus</w:t>
      </w:r>
      <w:proofErr w:type="spellEnd"/>
      <w:r w:rsidRPr="008C3792">
        <w:rPr>
          <w:rFonts w:ascii="Arial" w:hAnsi="Arial" w:cs="Arial"/>
          <w:color w:val="000000"/>
          <w:sz w:val="20"/>
          <w:szCs w:val="20"/>
        </w:rPr>
        <w:t xml:space="preserve"> </w:t>
      </w:r>
      <w:proofErr w:type="spellStart"/>
      <w:r w:rsidRPr="008C3792">
        <w:rPr>
          <w:rFonts w:ascii="Arial" w:hAnsi="Arial" w:cs="Arial"/>
          <w:color w:val="000000"/>
          <w:sz w:val="20"/>
          <w:szCs w:val="20"/>
        </w:rPr>
        <w:t>derechos</w:t>
      </w:r>
      <w:proofErr w:type="spellEnd"/>
      <w:r w:rsidRPr="008C3792">
        <w:rPr>
          <w:rFonts w:ascii="Arial" w:hAnsi="Arial" w:cs="Arial"/>
          <w:color w:val="000000"/>
          <w:sz w:val="20"/>
          <w:szCs w:val="20"/>
        </w:rPr>
        <w:t xml:space="preserve"> no ha sido </w:t>
      </w:r>
      <w:proofErr w:type="spellStart"/>
      <w:r w:rsidRPr="008C3792">
        <w:rPr>
          <w:rFonts w:ascii="Arial" w:hAnsi="Arial" w:cs="Arial"/>
          <w:color w:val="000000"/>
          <w:sz w:val="20"/>
          <w:szCs w:val="20"/>
        </w:rPr>
        <w:t>respetado</w:t>
      </w:r>
      <w:proofErr w:type="spellEnd"/>
      <w:r w:rsidRPr="008C3792">
        <w:rPr>
          <w:rFonts w:ascii="Arial" w:hAnsi="Arial" w:cs="Arial"/>
          <w:color w:val="000000"/>
          <w:sz w:val="20"/>
          <w:szCs w:val="20"/>
        </w:rPr>
        <w:t xml:space="preserve">. </w:t>
      </w:r>
    </w:p>
    <w:p w14:paraId="6EE4393F" w14:textId="77777777" w:rsidR="00631DE0" w:rsidRPr="008C3792" w:rsidRDefault="00631DE0">
      <w:pPr>
        <w:spacing w:before="120" w:after="120"/>
        <w:rPr>
          <w:rFonts w:ascii="Arial" w:hAnsi="Arial" w:cs="Arial"/>
          <w:sz w:val="20"/>
          <w:szCs w:val="20"/>
        </w:rPr>
      </w:pPr>
      <w:r w:rsidRPr="008C3792">
        <w:rPr>
          <w:rFonts w:ascii="Arial" w:hAnsi="Arial" w:cs="Arial"/>
          <w:color w:val="000000"/>
          <w:sz w:val="20"/>
          <w:szCs w:val="20"/>
          <w:lang w:val="es-ES"/>
        </w:rPr>
        <w:t xml:space="preserve">Únicamente el equipo investigador y las autoridades sanitarias, que tienen el deber de guardar la confidencialidad, tendrán acceso a todos los datos recogidos por el estudio. Se podrá transmitir a terceros información que no pueda ser identificada. En el caso de que alguna información se transmita a otros países, se realizará con un nivel de protección de datos equivalente, como mínimo, al establecido por la normativa española y europea. </w:t>
      </w:r>
    </w:p>
    <w:p w14:paraId="21B6F6D6" w14:textId="024CB179" w:rsidR="004352A5" w:rsidRPr="008C3792" w:rsidRDefault="00631DE0">
      <w:pPr>
        <w:spacing w:before="120" w:after="120"/>
        <w:rPr>
          <w:rFonts w:ascii="Arial" w:hAnsi="Arial" w:cs="Arial"/>
          <w:color w:val="00B050"/>
          <w:sz w:val="20"/>
          <w:szCs w:val="20"/>
          <w:lang w:val="es-ES"/>
        </w:rPr>
      </w:pPr>
      <w:r w:rsidRPr="008C3792">
        <w:rPr>
          <w:rFonts w:ascii="Arial" w:hAnsi="Arial" w:cs="Arial"/>
          <w:color w:val="000000"/>
          <w:sz w:val="20"/>
          <w:szCs w:val="20"/>
          <w:lang w:val="es-ES"/>
        </w:rPr>
        <w:t>Al finalizar el estudio, o el plazo legal establecido, los datos recogidos serán eliminados o guardados anónimos para su uso en futuras investigaciones según lo que escoja en la hoja de firma del consentimiento.</w:t>
      </w:r>
      <w:r w:rsidRPr="008C3792">
        <w:rPr>
          <w:rFonts w:ascii="Arial" w:hAnsi="Arial" w:cs="Arial"/>
          <w:color w:val="00B050"/>
          <w:sz w:val="20"/>
          <w:szCs w:val="20"/>
          <w:lang w:val="es-ES"/>
        </w:rPr>
        <w:t xml:space="preserve"> </w:t>
      </w:r>
    </w:p>
    <w:p w14:paraId="46598402" w14:textId="53410DC0" w:rsidR="004352A5" w:rsidRPr="008C3792" w:rsidRDefault="004352A5" w:rsidP="004352A5">
      <w:pPr>
        <w:spacing w:before="120" w:after="120"/>
        <w:rPr>
          <w:rFonts w:ascii="Arial" w:hAnsi="Arial" w:cs="Arial"/>
          <w:sz w:val="20"/>
          <w:szCs w:val="20"/>
          <w:lang w:val="es-ES"/>
        </w:rPr>
      </w:pPr>
      <w:r w:rsidRPr="008C3792">
        <w:rPr>
          <w:rFonts w:ascii="Arial" w:hAnsi="Arial" w:cs="Arial"/>
          <w:sz w:val="20"/>
          <w:szCs w:val="20"/>
          <w:lang w:val="es-ES"/>
        </w:rPr>
        <w:t>Los datos recogidos durante este estudio procederán directamente de usted, mediante los cuestionarios y escalas que cumplimentará, así como mediante las medidas fisiológicas realizadas durante el estudio, incluyendo el electrocardiograma (ECG). También podrán recogerse datos sociodemográficos y datos relacionados con su estado de salud que usted proporcione directamente mediante los cuestionarios del estudio.</w:t>
      </w:r>
    </w:p>
    <w:p w14:paraId="732A28CD" w14:textId="77777777" w:rsidR="004352A5" w:rsidRPr="008C3792" w:rsidRDefault="004352A5" w:rsidP="004352A5">
      <w:pPr>
        <w:spacing w:before="120" w:after="120"/>
        <w:rPr>
          <w:rFonts w:ascii="Arial" w:hAnsi="Arial" w:cs="Arial"/>
          <w:sz w:val="20"/>
          <w:szCs w:val="20"/>
          <w:lang w:val="es-ES"/>
        </w:rPr>
      </w:pPr>
      <w:r w:rsidRPr="008C3792">
        <w:rPr>
          <w:rFonts w:ascii="Arial" w:hAnsi="Arial" w:cs="Arial"/>
          <w:sz w:val="20"/>
          <w:szCs w:val="20"/>
          <w:lang w:val="es-ES"/>
        </w:rPr>
        <w:t>No se accederá a su historia clínica ni se recogerán datos procedentes de ella.</w:t>
      </w:r>
    </w:p>
    <w:p w14:paraId="336C25C7" w14:textId="77777777" w:rsidR="004352A5" w:rsidRPr="008C3792" w:rsidRDefault="004352A5" w:rsidP="004352A5">
      <w:pPr>
        <w:spacing w:before="120" w:after="120"/>
        <w:rPr>
          <w:rFonts w:ascii="Arial" w:hAnsi="Arial" w:cs="Arial"/>
          <w:sz w:val="20"/>
          <w:szCs w:val="20"/>
          <w:lang w:val="es-ES"/>
        </w:rPr>
      </w:pPr>
      <w:r w:rsidRPr="008C3792">
        <w:rPr>
          <w:rFonts w:ascii="Arial" w:hAnsi="Arial" w:cs="Arial"/>
          <w:sz w:val="20"/>
          <w:szCs w:val="20"/>
          <w:lang w:val="es-ES"/>
        </w:rPr>
        <w:t>La recogida de los datos será realizada por la investigadora responsable del estudio, Catherine Andreu. Los cuestionarios serán cumplimentados directamente por usted mediante una plataforma online segura.</w:t>
      </w:r>
    </w:p>
    <w:p w14:paraId="56F20CF2" w14:textId="77777777" w:rsidR="004352A5" w:rsidRPr="008C3792" w:rsidRDefault="004352A5" w:rsidP="004352A5">
      <w:pPr>
        <w:spacing w:before="120" w:after="120"/>
        <w:rPr>
          <w:rFonts w:ascii="Arial" w:hAnsi="Arial" w:cs="Arial"/>
          <w:sz w:val="20"/>
          <w:szCs w:val="20"/>
          <w:lang w:val="es-ES"/>
        </w:rPr>
      </w:pPr>
      <w:r w:rsidRPr="008C3792">
        <w:rPr>
          <w:rFonts w:ascii="Arial" w:hAnsi="Arial" w:cs="Arial"/>
          <w:sz w:val="20"/>
          <w:szCs w:val="20"/>
          <w:lang w:val="es-ES"/>
        </w:rPr>
        <w:t xml:space="preserve">Los datos obtenidos durante el estudio serán identificados mediante un código y </w:t>
      </w:r>
      <w:proofErr w:type="spellStart"/>
      <w:r w:rsidRPr="008C3792">
        <w:rPr>
          <w:rFonts w:ascii="Arial" w:hAnsi="Arial" w:cs="Arial"/>
          <w:sz w:val="20"/>
          <w:szCs w:val="20"/>
          <w:lang w:val="es-ES"/>
        </w:rPr>
        <w:t>seudonimizados</w:t>
      </w:r>
      <w:proofErr w:type="spellEnd"/>
      <w:r w:rsidRPr="008C3792">
        <w:rPr>
          <w:rFonts w:ascii="Arial" w:hAnsi="Arial" w:cs="Arial"/>
          <w:sz w:val="20"/>
          <w:szCs w:val="20"/>
          <w:lang w:val="es-ES"/>
        </w:rPr>
        <w:t>. La información que permita relacionar dicho código con su identidad se mantendrá separada de los datos de investigación y será accesible únicamente cuando sea necesario para la gestión y seguimiento del estudio.</w:t>
      </w:r>
    </w:p>
    <w:p w14:paraId="1EE78EF6" w14:textId="77777777" w:rsidR="004352A5" w:rsidRPr="008C3792" w:rsidRDefault="004352A5" w:rsidP="004352A5">
      <w:pPr>
        <w:spacing w:before="120" w:after="120"/>
        <w:rPr>
          <w:rFonts w:ascii="Arial" w:hAnsi="Arial" w:cs="Arial"/>
          <w:sz w:val="20"/>
          <w:szCs w:val="20"/>
          <w:lang w:val="es-ES"/>
        </w:rPr>
      </w:pPr>
      <w:r w:rsidRPr="008C3792">
        <w:rPr>
          <w:rFonts w:ascii="Arial" w:hAnsi="Arial" w:cs="Arial"/>
          <w:sz w:val="20"/>
          <w:szCs w:val="20"/>
          <w:lang w:val="es-ES"/>
        </w:rPr>
        <w:t xml:space="preserve">Los datos de investigación podrán ser accesibles por los investigadores responsables del estudio, Catherine Andreu y David </w:t>
      </w:r>
      <w:proofErr w:type="spellStart"/>
      <w:r w:rsidRPr="008C3792">
        <w:rPr>
          <w:rFonts w:ascii="Arial" w:hAnsi="Arial" w:cs="Arial"/>
          <w:sz w:val="20"/>
          <w:szCs w:val="20"/>
          <w:lang w:val="es-ES"/>
        </w:rPr>
        <w:t>Glowacki</w:t>
      </w:r>
      <w:proofErr w:type="spellEnd"/>
      <w:r w:rsidRPr="008C3792">
        <w:rPr>
          <w:rFonts w:ascii="Arial" w:hAnsi="Arial" w:cs="Arial"/>
          <w:sz w:val="20"/>
          <w:szCs w:val="20"/>
          <w:lang w:val="es-ES"/>
        </w:rPr>
        <w:t>, y por las autoridades competentes y organismos responsables de la supervisión ética y científica del estudio cuando legalmente corresponda y bajo las correspondientes obligaciones de confidencialidad. No se compartirán con terceros datos que permitan identificarle directamente.</w:t>
      </w:r>
    </w:p>
    <w:p w14:paraId="3A5119AD" w14:textId="02A193A8" w:rsidR="004352A5" w:rsidRPr="008C3792" w:rsidRDefault="004352A5" w:rsidP="004352A5">
      <w:pPr>
        <w:spacing w:before="120" w:after="120"/>
        <w:rPr>
          <w:rFonts w:ascii="Arial" w:hAnsi="Arial" w:cs="Arial"/>
          <w:sz w:val="20"/>
          <w:szCs w:val="20"/>
          <w:lang w:val="es-ES"/>
        </w:rPr>
      </w:pPr>
      <w:r w:rsidRPr="008C3792">
        <w:rPr>
          <w:rFonts w:ascii="Arial" w:hAnsi="Arial" w:cs="Arial"/>
          <w:sz w:val="20"/>
          <w:szCs w:val="20"/>
          <w:lang w:val="es-ES"/>
        </w:rPr>
        <w:lastRenderedPageBreak/>
        <w:t>Los resultados del estudio podrán ser publicados en revistas científicas o presentados en congresos, pero se presentarán de forma agregada o anonimizada, de manera que usted no pueda ser identificado.</w:t>
      </w:r>
    </w:p>
    <w:p w14:paraId="0BAA5645" w14:textId="6DDC0FB3" w:rsidR="003F4DAF" w:rsidRPr="008C3792" w:rsidRDefault="003F4DAF" w:rsidP="004352A5">
      <w:pPr>
        <w:spacing w:before="120" w:after="120"/>
        <w:rPr>
          <w:rFonts w:ascii="Arial" w:hAnsi="Arial" w:cs="Arial"/>
          <w:sz w:val="20"/>
          <w:szCs w:val="20"/>
          <w:lang w:val="es-ES"/>
        </w:rPr>
      </w:pPr>
      <w:r w:rsidRPr="008C3792">
        <w:rPr>
          <w:rFonts w:ascii="Arial" w:hAnsi="Arial" w:cs="Arial"/>
          <w:sz w:val="20"/>
          <w:szCs w:val="20"/>
          <w:lang w:val="es-ES"/>
        </w:rPr>
        <w:t>En caso de que usted autorice la grabación de la entrevista, las grabaciones de audio y/o vídeo serán almacenadas utilizando el código del participante y serán accesibles únicamente por los investigadores autorizados del estudio. No se compartirán con terceros salvo cuando exista una obligación legal o un consentimiento específico para ello.</w:t>
      </w:r>
    </w:p>
    <w:p w14:paraId="5DBBCCAB" w14:textId="77777777" w:rsidR="00631DE0" w:rsidRPr="008C3792" w:rsidRDefault="00631DE0">
      <w:pPr>
        <w:spacing w:before="120" w:after="120"/>
        <w:rPr>
          <w:rFonts w:ascii="Arial" w:hAnsi="Arial" w:cs="Arial"/>
          <w:b/>
          <w:i/>
          <w:color w:val="0070C0"/>
          <w:sz w:val="20"/>
          <w:szCs w:val="20"/>
          <w:lang w:val="es-ES"/>
        </w:rPr>
      </w:pPr>
    </w:p>
    <w:p w14:paraId="08A7AF37" w14:textId="77777777" w:rsidR="00631DE0" w:rsidRPr="008C3792" w:rsidRDefault="00631DE0">
      <w:pPr>
        <w:spacing w:before="120" w:after="120"/>
        <w:rPr>
          <w:rFonts w:ascii="Arial" w:hAnsi="Arial" w:cs="Arial"/>
          <w:sz w:val="20"/>
          <w:szCs w:val="20"/>
        </w:rPr>
      </w:pPr>
      <w:r w:rsidRPr="008C3792">
        <w:rPr>
          <w:rFonts w:ascii="Arial" w:hAnsi="Arial" w:cs="Arial"/>
          <w:b/>
          <w:sz w:val="20"/>
          <w:szCs w:val="20"/>
          <w:lang w:val="es-ES"/>
        </w:rPr>
        <w:t>¿Existen intereses económicos en este estudio?</w:t>
      </w:r>
    </w:p>
    <w:p w14:paraId="23F98475" w14:textId="5C27A99C" w:rsidR="00631DE0" w:rsidRPr="008C3792" w:rsidRDefault="00631DE0">
      <w:pPr>
        <w:spacing w:before="120" w:after="120"/>
        <w:rPr>
          <w:rFonts w:ascii="Arial" w:hAnsi="Arial" w:cs="Arial"/>
          <w:sz w:val="20"/>
          <w:szCs w:val="20"/>
        </w:rPr>
      </w:pPr>
      <w:r w:rsidRPr="008C3792">
        <w:rPr>
          <w:rFonts w:ascii="Arial" w:hAnsi="Arial" w:cs="Arial"/>
          <w:sz w:val="20"/>
          <w:szCs w:val="20"/>
          <w:lang w:val="es-ES"/>
        </w:rPr>
        <w:t>Esta investigación es promovida por</w:t>
      </w:r>
      <w:r w:rsidR="00E84526" w:rsidRPr="008C3792">
        <w:rPr>
          <w:rFonts w:ascii="Arial" w:hAnsi="Arial" w:cs="Arial"/>
          <w:sz w:val="20"/>
          <w:szCs w:val="20"/>
          <w:lang w:val="es-ES"/>
        </w:rPr>
        <w:t xml:space="preserve"> la Universidad de Santiago de Compostela</w:t>
      </w:r>
      <w:r w:rsidRPr="008C3792">
        <w:rPr>
          <w:rFonts w:ascii="Arial" w:hAnsi="Arial" w:cs="Arial"/>
          <w:sz w:val="20"/>
          <w:szCs w:val="20"/>
          <w:lang w:val="es-ES"/>
        </w:rPr>
        <w:t xml:space="preserve"> con fondos aportados por</w:t>
      </w:r>
      <w:r w:rsidR="00E84526" w:rsidRPr="008C3792">
        <w:rPr>
          <w:rFonts w:ascii="Arial" w:hAnsi="Arial" w:cs="Arial"/>
          <w:sz w:val="20"/>
          <w:szCs w:val="20"/>
          <w:lang w:val="es-ES"/>
        </w:rPr>
        <w:t xml:space="preserve"> </w:t>
      </w:r>
      <w:r w:rsidR="00DE1F82" w:rsidRPr="008C3792">
        <w:rPr>
          <w:rFonts w:ascii="Arial" w:hAnsi="Arial" w:cs="Arial"/>
          <w:sz w:val="20"/>
          <w:szCs w:val="20"/>
          <w:lang w:val="es-ES"/>
        </w:rPr>
        <w:t xml:space="preserve">la fundación </w:t>
      </w:r>
      <w:proofErr w:type="spellStart"/>
      <w:r w:rsidR="00E84526" w:rsidRPr="008C3792">
        <w:rPr>
          <w:rFonts w:ascii="Arial" w:hAnsi="Arial" w:cs="Arial"/>
          <w:sz w:val="20"/>
          <w:szCs w:val="20"/>
          <w:lang w:val="es-ES"/>
        </w:rPr>
        <w:t>Tiny</w:t>
      </w:r>
      <w:proofErr w:type="spellEnd"/>
      <w:r w:rsidR="00E84526" w:rsidRPr="008C3792">
        <w:rPr>
          <w:rFonts w:ascii="Arial" w:hAnsi="Arial" w:cs="Arial"/>
          <w:sz w:val="20"/>
          <w:szCs w:val="20"/>
          <w:lang w:val="es-ES"/>
        </w:rPr>
        <w:t xml:space="preserve"> Blue </w:t>
      </w:r>
      <w:proofErr w:type="spellStart"/>
      <w:r w:rsidR="00E84526" w:rsidRPr="008C3792">
        <w:rPr>
          <w:rFonts w:ascii="Arial" w:hAnsi="Arial" w:cs="Arial"/>
          <w:sz w:val="20"/>
          <w:szCs w:val="20"/>
          <w:lang w:val="es-ES"/>
        </w:rPr>
        <w:t>Dot</w:t>
      </w:r>
      <w:proofErr w:type="spellEnd"/>
      <w:r w:rsidR="00E84526" w:rsidRPr="008C3792">
        <w:rPr>
          <w:rFonts w:ascii="Arial" w:hAnsi="Arial" w:cs="Arial"/>
          <w:sz w:val="20"/>
          <w:szCs w:val="20"/>
          <w:lang w:val="es-ES"/>
        </w:rPr>
        <w:t>.</w:t>
      </w:r>
      <w:r w:rsidRPr="008C3792">
        <w:rPr>
          <w:rFonts w:ascii="Arial" w:hAnsi="Arial" w:cs="Arial"/>
          <w:sz w:val="20"/>
          <w:szCs w:val="20"/>
          <w:lang w:val="es-ES"/>
        </w:rPr>
        <w:t xml:space="preserve"> </w:t>
      </w:r>
    </w:p>
    <w:p w14:paraId="365B4E2D" w14:textId="023F1103" w:rsidR="00631DE0" w:rsidRPr="008C3792" w:rsidRDefault="00B76A06">
      <w:pPr>
        <w:spacing w:before="120" w:after="120"/>
        <w:rPr>
          <w:rFonts w:ascii="Arial" w:hAnsi="Arial" w:cs="Arial"/>
          <w:sz w:val="20"/>
          <w:szCs w:val="20"/>
        </w:rPr>
      </w:pPr>
      <w:r w:rsidRPr="008C3792">
        <w:rPr>
          <w:rFonts w:ascii="Arial" w:hAnsi="Arial" w:cs="Arial"/>
          <w:sz w:val="20"/>
          <w:szCs w:val="20"/>
          <w:lang w:val="es-ES"/>
        </w:rPr>
        <w:t>Los</w:t>
      </w:r>
      <w:r w:rsidR="00631DE0" w:rsidRPr="008C3792">
        <w:rPr>
          <w:rFonts w:ascii="Arial" w:hAnsi="Arial" w:cs="Arial"/>
          <w:sz w:val="20"/>
          <w:szCs w:val="20"/>
          <w:lang w:val="es-ES"/>
        </w:rPr>
        <w:t xml:space="preserve"> investigador</w:t>
      </w:r>
      <w:r w:rsidRPr="008C3792">
        <w:rPr>
          <w:rFonts w:ascii="Arial" w:hAnsi="Arial" w:cs="Arial"/>
          <w:sz w:val="20"/>
          <w:szCs w:val="20"/>
          <w:lang w:val="es-ES"/>
        </w:rPr>
        <w:t>es</w:t>
      </w:r>
      <w:r w:rsidR="00631DE0" w:rsidRPr="008C3792">
        <w:rPr>
          <w:rFonts w:ascii="Arial" w:hAnsi="Arial" w:cs="Arial"/>
          <w:sz w:val="20"/>
          <w:szCs w:val="20"/>
          <w:lang w:val="es-ES"/>
        </w:rPr>
        <w:t xml:space="preserve"> </w:t>
      </w:r>
      <w:r w:rsidR="00EF54FD" w:rsidRPr="008C3792">
        <w:rPr>
          <w:rFonts w:ascii="Arial" w:hAnsi="Arial" w:cs="Arial"/>
          <w:sz w:val="20"/>
          <w:szCs w:val="20"/>
          <w:lang w:val="es-ES"/>
        </w:rPr>
        <w:t xml:space="preserve">reciben </w:t>
      </w:r>
      <w:r w:rsidR="004352A5" w:rsidRPr="008C3792">
        <w:rPr>
          <w:rFonts w:ascii="Arial" w:hAnsi="Arial" w:cs="Arial"/>
          <w:sz w:val="20"/>
          <w:szCs w:val="20"/>
          <w:lang w:val="es-ES"/>
        </w:rPr>
        <w:t xml:space="preserve">de remuneración </w:t>
      </w:r>
      <w:r w:rsidR="00EF54FD" w:rsidRPr="008C3792">
        <w:rPr>
          <w:rFonts w:ascii="Arial" w:hAnsi="Arial" w:cs="Arial"/>
          <w:sz w:val="20"/>
          <w:szCs w:val="20"/>
          <w:lang w:val="es-ES"/>
        </w:rPr>
        <w:t>un salario</w:t>
      </w:r>
      <w:r w:rsidR="00631DE0" w:rsidRPr="008C3792">
        <w:rPr>
          <w:rFonts w:ascii="Arial" w:hAnsi="Arial" w:cs="Arial"/>
          <w:sz w:val="20"/>
          <w:szCs w:val="20"/>
          <w:lang w:val="es-ES"/>
        </w:rPr>
        <w:t xml:space="preserve"> por </w:t>
      </w:r>
      <w:r w:rsidR="00EF54FD" w:rsidRPr="008C3792">
        <w:rPr>
          <w:rFonts w:ascii="Arial" w:hAnsi="Arial" w:cs="Arial"/>
          <w:sz w:val="20"/>
          <w:szCs w:val="20"/>
          <w:lang w:val="es-ES"/>
        </w:rPr>
        <w:t xml:space="preserve">su trabajo en esta investigación, el cual no depende de cuántos participantes </w:t>
      </w:r>
      <w:r w:rsidR="004352A5" w:rsidRPr="008C3792">
        <w:rPr>
          <w:rFonts w:ascii="Arial" w:hAnsi="Arial" w:cs="Arial"/>
          <w:sz w:val="20"/>
          <w:szCs w:val="20"/>
          <w:lang w:val="es-ES"/>
        </w:rPr>
        <w:t>se tengan, siendo un salario fijo</w:t>
      </w:r>
      <w:r w:rsidR="00631DE0" w:rsidRPr="008C3792">
        <w:rPr>
          <w:rFonts w:ascii="Arial" w:hAnsi="Arial" w:cs="Arial"/>
          <w:sz w:val="20"/>
          <w:szCs w:val="20"/>
          <w:lang w:val="es-ES"/>
        </w:rPr>
        <w:t>.</w:t>
      </w:r>
    </w:p>
    <w:p w14:paraId="67D2EDBC" w14:textId="2C16F351" w:rsidR="00631DE0" w:rsidRPr="008C3792" w:rsidRDefault="00B821E6">
      <w:pPr>
        <w:spacing w:before="120" w:after="120"/>
        <w:rPr>
          <w:rFonts w:ascii="Arial" w:hAnsi="Arial" w:cs="Arial"/>
          <w:sz w:val="20"/>
          <w:szCs w:val="20"/>
        </w:rPr>
      </w:pPr>
      <w:r w:rsidRPr="008C3792">
        <w:rPr>
          <w:rFonts w:ascii="Arial" w:hAnsi="Arial" w:cs="Arial"/>
          <w:sz w:val="20"/>
          <w:szCs w:val="20"/>
          <w:lang w:val="es-ES"/>
        </w:rPr>
        <w:t>No se le compensará económicamente</w:t>
      </w:r>
      <w:r w:rsidR="00631DE0" w:rsidRPr="008C3792">
        <w:rPr>
          <w:rFonts w:ascii="Arial" w:hAnsi="Arial" w:cs="Arial"/>
          <w:sz w:val="20"/>
          <w:szCs w:val="20"/>
          <w:lang w:val="es-ES"/>
        </w:rPr>
        <w:t xml:space="preserve"> por participar</w:t>
      </w:r>
      <w:r w:rsidR="00AE6562" w:rsidRPr="008C3792">
        <w:rPr>
          <w:rFonts w:ascii="Arial" w:hAnsi="Arial" w:cs="Arial"/>
          <w:sz w:val="20"/>
          <w:szCs w:val="20"/>
          <w:lang w:val="es-ES"/>
        </w:rPr>
        <w:t>.</w:t>
      </w:r>
    </w:p>
    <w:p w14:paraId="21F739E3" w14:textId="77777777" w:rsidR="00631DE0" w:rsidRPr="008C3792" w:rsidRDefault="00631DE0">
      <w:pPr>
        <w:spacing w:before="120" w:after="120"/>
        <w:rPr>
          <w:rFonts w:ascii="Arial" w:hAnsi="Arial" w:cs="Arial"/>
          <w:b/>
          <w:sz w:val="20"/>
          <w:szCs w:val="20"/>
          <w:lang w:val="es-ES"/>
        </w:rPr>
      </w:pPr>
    </w:p>
    <w:p w14:paraId="24748538" w14:textId="77777777" w:rsidR="00631DE0" w:rsidRPr="008C3792" w:rsidRDefault="00631DE0">
      <w:pPr>
        <w:spacing w:before="120" w:after="120"/>
        <w:rPr>
          <w:rFonts w:ascii="Arial" w:hAnsi="Arial" w:cs="Arial"/>
          <w:sz w:val="20"/>
          <w:szCs w:val="20"/>
        </w:rPr>
      </w:pPr>
      <w:r w:rsidRPr="008C3792">
        <w:rPr>
          <w:rFonts w:ascii="Arial" w:hAnsi="Arial" w:cs="Arial"/>
          <w:b/>
          <w:sz w:val="20"/>
          <w:szCs w:val="20"/>
          <w:lang w:val="es-ES"/>
        </w:rPr>
        <w:t>¿Cómo contactar con el equipo investigador de este estudio?</w:t>
      </w:r>
    </w:p>
    <w:p w14:paraId="25278153" w14:textId="136A882F" w:rsidR="00631DE0" w:rsidRPr="008C3792" w:rsidRDefault="00AE6562" w:rsidP="00F376D9">
      <w:pPr>
        <w:suppressAutoHyphens w:val="0"/>
        <w:jc w:val="left"/>
        <w:rPr>
          <w:lang w:val="es-ES" w:eastAsia="es-ES_tradnl"/>
        </w:rPr>
      </w:pPr>
      <w:r w:rsidRPr="008C3792">
        <w:rPr>
          <w:rFonts w:ascii="Arial" w:hAnsi="Arial" w:cs="Arial"/>
          <w:sz w:val="20"/>
          <w:szCs w:val="20"/>
          <w:lang w:val="es-ES"/>
        </w:rPr>
        <w:t>P</w:t>
      </w:r>
      <w:r w:rsidR="00631DE0" w:rsidRPr="008C3792">
        <w:rPr>
          <w:rFonts w:ascii="Arial" w:hAnsi="Arial" w:cs="Arial"/>
          <w:sz w:val="20"/>
          <w:szCs w:val="20"/>
          <w:lang w:val="es-ES"/>
        </w:rPr>
        <w:t>uede contactar con</w:t>
      </w:r>
      <w:r w:rsidR="001F2712" w:rsidRPr="008C3792">
        <w:rPr>
          <w:rFonts w:ascii="Arial" w:hAnsi="Arial" w:cs="Arial"/>
          <w:sz w:val="20"/>
          <w:szCs w:val="20"/>
          <w:lang w:val="es-ES"/>
        </w:rPr>
        <w:t xml:space="preserve"> </w:t>
      </w:r>
      <w:r w:rsidR="00F376D9" w:rsidRPr="008C3792">
        <w:rPr>
          <w:rFonts w:ascii="Arial" w:hAnsi="Arial" w:cs="Arial"/>
          <w:sz w:val="20"/>
          <w:szCs w:val="20"/>
          <w:lang w:val="es-ES"/>
        </w:rPr>
        <w:t xml:space="preserve">el investigador principal </w:t>
      </w:r>
      <w:r w:rsidR="001F2712" w:rsidRPr="008C3792">
        <w:rPr>
          <w:rFonts w:ascii="Arial" w:eastAsia="Arial Unicode MS" w:hAnsi="Arial" w:cs="Arial"/>
          <w:kern w:val="1"/>
          <w:sz w:val="20"/>
          <w:szCs w:val="20"/>
        </w:rPr>
        <w:t xml:space="preserve">David </w:t>
      </w:r>
      <w:proofErr w:type="spellStart"/>
      <w:r w:rsidR="001F2712" w:rsidRPr="008C3792">
        <w:rPr>
          <w:rFonts w:ascii="Arial" w:eastAsia="Arial Unicode MS" w:hAnsi="Arial" w:cs="Arial"/>
          <w:kern w:val="1"/>
          <w:sz w:val="20"/>
          <w:szCs w:val="20"/>
        </w:rPr>
        <w:t>Glowacki</w:t>
      </w:r>
      <w:proofErr w:type="spellEnd"/>
      <w:r w:rsidR="001F2712" w:rsidRPr="008C3792">
        <w:rPr>
          <w:rFonts w:ascii="Arial" w:eastAsia="Arial Unicode MS" w:hAnsi="Arial" w:cs="Arial"/>
          <w:kern w:val="1"/>
          <w:sz w:val="20"/>
          <w:szCs w:val="20"/>
        </w:rPr>
        <w:t xml:space="preserve"> </w:t>
      </w:r>
      <w:r w:rsidR="00631DE0" w:rsidRPr="008C3792">
        <w:rPr>
          <w:rFonts w:ascii="Arial" w:hAnsi="Arial" w:cs="Arial"/>
          <w:sz w:val="20"/>
          <w:szCs w:val="20"/>
          <w:lang w:val="es-ES"/>
        </w:rPr>
        <w:t>en el teléfono</w:t>
      </w:r>
      <w:r w:rsidR="001F2712" w:rsidRPr="008C3792">
        <w:rPr>
          <w:rFonts w:ascii="Arial" w:hAnsi="Arial" w:cs="Arial"/>
          <w:sz w:val="20"/>
          <w:szCs w:val="20"/>
          <w:lang w:val="es-ES"/>
        </w:rPr>
        <w:t xml:space="preserve"> </w:t>
      </w:r>
      <w:r w:rsidR="001F2712" w:rsidRPr="008C3792">
        <w:rPr>
          <w:rFonts w:ascii="Arial" w:eastAsia="Arial Unicode MS" w:hAnsi="Arial" w:cs="Arial"/>
          <w:kern w:val="1"/>
          <w:sz w:val="20"/>
          <w:szCs w:val="20"/>
        </w:rPr>
        <w:t>88118164</w:t>
      </w:r>
      <w:r w:rsidRPr="008C3792">
        <w:rPr>
          <w:rFonts w:ascii="Arial" w:eastAsia="Arial Unicode MS" w:hAnsi="Arial" w:cs="Arial"/>
          <w:kern w:val="1"/>
          <w:sz w:val="20"/>
          <w:szCs w:val="20"/>
        </w:rPr>
        <w:t>17</w:t>
      </w:r>
      <w:r w:rsidR="00631DE0" w:rsidRPr="008C3792">
        <w:rPr>
          <w:rFonts w:ascii="Arial" w:hAnsi="Arial" w:cs="Arial"/>
          <w:sz w:val="20"/>
          <w:szCs w:val="20"/>
          <w:lang w:val="es-ES"/>
        </w:rPr>
        <w:t xml:space="preserve"> y/o el correo electrónico</w:t>
      </w:r>
      <w:r w:rsidR="001F2712" w:rsidRPr="008C3792">
        <w:rPr>
          <w:rFonts w:ascii="Arial" w:hAnsi="Arial" w:cs="Arial"/>
          <w:sz w:val="20"/>
          <w:szCs w:val="20"/>
          <w:lang w:val="es-ES"/>
        </w:rPr>
        <w:t xml:space="preserve"> </w:t>
      </w:r>
      <w:r w:rsidR="00F376D9" w:rsidRPr="008C3792">
        <w:rPr>
          <w:rFonts w:ascii="Arial" w:hAnsi="Arial" w:cs="Arial"/>
          <w:color w:val="000000"/>
          <w:sz w:val="20"/>
          <w:szCs w:val="20"/>
        </w:rPr>
        <w:t>dr.glowacki@usc.es o con l</w:t>
      </w:r>
      <w:r w:rsidR="00D3641F" w:rsidRPr="008C3792">
        <w:rPr>
          <w:rFonts w:ascii="Arial" w:hAnsi="Arial" w:cs="Arial"/>
          <w:color w:val="000000"/>
          <w:sz w:val="20"/>
          <w:szCs w:val="20"/>
        </w:rPr>
        <w:t>a</w:t>
      </w:r>
      <w:r w:rsidR="00F376D9" w:rsidRPr="008C3792">
        <w:rPr>
          <w:rFonts w:ascii="Arial" w:hAnsi="Arial" w:cs="Arial"/>
          <w:color w:val="000000"/>
          <w:sz w:val="20"/>
          <w:szCs w:val="20"/>
        </w:rPr>
        <w:t xml:space="preserve"> investigador</w:t>
      </w:r>
      <w:r w:rsidR="00D3641F" w:rsidRPr="008C3792">
        <w:rPr>
          <w:rFonts w:ascii="Arial" w:hAnsi="Arial" w:cs="Arial"/>
          <w:color w:val="000000"/>
          <w:sz w:val="20"/>
          <w:szCs w:val="20"/>
        </w:rPr>
        <w:t>a</w:t>
      </w:r>
      <w:r w:rsidR="00F376D9" w:rsidRPr="008C3792">
        <w:rPr>
          <w:rFonts w:ascii="Arial" w:hAnsi="Arial" w:cs="Arial"/>
          <w:color w:val="000000"/>
          <w:sz w:val="20"/>
          <w:szCs w:val="20"/>
        </w:rPr>
        <w:t xml:space="preserve"> colaborador</w:t>
      </w:r>
      <w:r w:rsidR="00D3641F" w:rsidRPr="008C3792">
        <w:rPr>
          <w:rFonts w:ascii="Arial" w:hAnsi="Arial" w:cs="Arial"/>
          <w:color w:val="000000"/>
          <w:sz w:val="20"/>
          <w:szCs w:val="20"/>
        </w:rPr>
        <w:t>a</w:t>
      </w:r>
      <w:r w:rsidR="00F376D9" w:rsidRPr="008C3792">
        <w:rPr>
          <w:rFonts w:ascii="Arial" w:hAnsi="Arial" w:cs="Arial"/>
          <w:color w:val="000000"/>
          <w:sz w:val="20"/>
          <w:szCs w:val="20"/>
        </w:rPr>
        <w:t xml:space="preserve"> </w:t>
      </w:r>
      <w:proofErr w:type="spellStart"/>
      <w:r w:rsidR="00F376D9" w:rsidRPr="008C3792">
        <w:rPr>
          <w:rFonts w:ascii="Arial" w:hAnsi="Arial" w:cs="Arial"/>
          <w:color w:val="000000"/>
          <w:sz w:val="20"/>
          <w:szCs w:val="20"/>
        </w:rPr>
        <w:t>Catherine</w:t>
      </w:r>
      <w:proofErr w:type="spellEnd"/>
      <w:r w:rsidR="00F376D9" w:rsidRPr="008C3792">
        <w:rPr>
          <w:rFonts w:ascii="Arial" w:hAnsi="Arial" w:cs="Arial"/>
          <w:color w:val="000000"/>
          <w:sz w:val="20"/>
          <w:szCs w:val="20"/>
        </w:rPr>
        <w:t xml:space="preserve"> </w:t>
      </w:r>
      <w:proofErr w:type="spellStart"/>
      <w:r w:rsidR="00F376D9" w:rsidRPr="008C3792">
        <w:rPr>
          <w:rFonts w:ascii="Arial" w:hAnsi="Arial" w:cs="Arial"/>
          <w:color w:val="000000"/>
          <w:sz w:val="20"/>
          <w:szCs w:val="20"/>
        </w:rPr>
        <w:t>Andreu</w:t>
      </w:r>
      <w:proofErr w:type="spellEnd"/>
      <w:r w:rsidR="00F376D9" w:rsidRPr="008C3792">
        <w:rPr>
          <w:rFonts w:ascii="Arial" w:hAnsi="Arial" w:cs="Arial"/>
          <w:color w:val="000000"/>
          <w:sz w:val="20"/>
          <w:szCs w:val="20"/>
        </w:rPr>
        <w:t xml:space="preserve"> en el teléfono 881816383 y/o el correo electrónico catherine.andreu@usc.es</w:t>
      </w:r>
      <w:r w:rsidR="00D3641F" w:rsidRPr="008C3792">
        <w:rPr>
          <w:rFonts w:ascii="Arial" w:hAnsi="Arial" w:cs="Arial"/>
          <w:color w:val="000000"/>
          <w:sz w:val="20"/>
          <w:szCs w:val="20"/>
        </w:rPr>
        <w:t>.</w:t>
      </w:r>
    </w:p>
    <w:p w14:paraId="44C82601" w14:textId="77777777" w:rsidR="00631DE0" w:rsidRPr="008C3792" w:rsidRDefault="00631DE0">
      <w:pPr>
        <w:spacing w:before="120" w:after="120"/>
        <w:rPr>
          <w:rFonts w:ascii="Arial" w:hAnsi="Arial" w:cs="Arial"/>
          <w:b/>
          <w:sz w:val="20"/>
          <w:szCs w:val="20"/>
          <w:lang w:val="es-ES"/>
        </w:rPr>
      </w:pPr>
    </w:p>
    <w:p w14:paraId="4D66CA01" w14:textId="251F12DE" w:rsidR="00631DE0" w:rsidRPr="008C3792" w:rsidRDefault="00631DE0">
      <w:pPr>
        <w:spacing w:before="120" w:after="120"/>
        <w:rPr>
          <w:rFonts w:ascii="Arial" w:hAnsi="Arial" w:cs="Arial"/>
          <w:sz w:val="20"/>
          <w:szCs w:val="20"/>
        </w:rPr>
      </w:pPr>
      <w:r w:rsidRPr="008C3792">
        <w:rPr>
          <w:rFonts w:ascii="Arial" w:hAnsi="Arial" w:cs="Arial"/>
          <w:b/>
          <w:sz w:val="20"/>
          <w:szCs w:val="20"/>
          <w:lang w:val="es-ES"/>
        </w:rPr>
        <w:t>Muchas gracias por su colaboración</w:t>
      </w:r>
      <w:r w:rsidR="009105AA" w:rsidRPr="008C3792">
        <w:rPr>
          <w:rFonts w:ascii="Arial" w:hAnsi="Arial" w:cs="Arial"/>
          <w:b/>
          <w:sz w:val="20"/>
          <w:szCs w:val="20"/>
          <w:lang w:val="es-ES"/>
        </w:rPr>
        <w:t>.</w:t>
      </w:r>
    </w:p>
    <w:p w14:paraId="7B6079CD" w14:textId="77777777" w:rsidR="00631DE0" w:rsidRPr="008C3792" w:rsidRDefault="00631DE0">
      <w:pPr>
        <w:pageBreakBefore/>
        <w:spacing w:before="120" w:after="120"/>
        <w:rPr>
          <w:rFonts w:ascii="Arial" w:hAnsi="Arial" w:cs="Arial"/>
          <w:sz w:val="20"/>
          <w:szCs w:val="20"/>
        </w:rPr>
      </w:pPr>
      <w:r w:rsidRPr="008C3792">
        <w:rPr>
          <w:rFonts w:ascii="Arial" w:hAnsi="Arial" w:cs="Arial"/>
          <w:b/>
          <w:sz w:val="20"/>
          <w:szCs w:val="20"/>
          <w:lang w:val="es-ES"/>
        </w:rPr>
        <w:lastRenderedPageBreak/>
        <w:t xml:space="preserve">DOCUMENTO DE CONSENTIMIENTO PARA LA PARTICIPACIÓN EN UN ESTUDIO DE INVESTIGACIÓN </w:t>
      </w:r>
    </w:p>
    <w:p w14:paraId="3F2DADD3" w14:textId="77777777" w:rsidR="00631DE0" w:rsidRPr="008C3792" w:rsidRDefault="00631DE0">
      <w:pPr>
        <w:spacing w:before="120" w:after="120"/>
        <w:rPr>
          <w:rFonts w:ascii="Arial" w:hAnsi="Arial" w:cs="Arial"/>
          <w:b/>
          <w:sz w:val="20"/>
          <w:szCs w:val="20"/>
          <w:lang w:val="es-ES"/>
        </w:rPr>
      </w:pPr>
    </w:p>
    <w:p w14:paraId="56725756" w14:textId="70BCA8EB" w:rsidR="00631DE0" w:rsidRPr="008C3792" w:rsidRDefault="00631DE0">
      <w:pPr>
        <w:spacing w:before="120" w:after="120"/>
        <w:rPr>
          <w:rFonts w:ascii="Arial" w:hAnsi="Arial" w:cs="Arial"/>
          <w:sz w:val="20"/>
          <w:szCs w:val="20"/>
        </w:rPr>
      </w:pPr>
      <w:r w:rsidRPr="008C3792">
        <w:rPr>
          <w:rFonts w:ascii="Arial" w:hAnsi="Arial" w:cs="Arial"/>
          <w:sz w:val="20"/>
          <w:szCs w:val="20"/>
          <w:lang w:val="es-ES"/>
        </w:rPr>
        <w:t>TÍTULO del estudio:</w:t>
      </w:r>
      <w:r w:rsidR="00BC2790" w:rsidRPr="008C3792">
        <w:rPr>
          <w:rFonts w:ascii="Arial" w:hAnsi="Arial" w:cs="Arial"/>
          <w:sz w:val="20"/>
          <w:szCs w:val="20"/>
          <w:lang w:val="es-ES"/>
        </w:rPr>
        <w:t xml:space="preserve"> </w:t>
      </w:r>
      <w:r w:rsidR="00674685" w:rsidRPr="008C3792">
        <w:rPr>
          <w:rFonts w:ascii="Arial" w:hAnsi="Arial" w:cs="Arial" w:hint="eastAsia"/>
          <w:bCs/>
          <w:sz w:val="20"/>
          <w:szCs w:val="20"/>
        </w:rPr>
        <w:t xml:space="preserve">"Efectos de la </w:t>
      </w:r>
      <w:proofErr w:type="spellStart"/>
      <w:r w:rsidR="00674685" w:rsidRPr="008C3792">
        <w:rPr>
          <w:rFonts w:ascii="Arial" w:hAnsi="Arial" w:cs="Arial" w:hint="eastAsia"/>
          <w:bCs/>
          <w:sz w:val="20"/>
          <w:szCs w:val="20"/>
        </w:rPr>
        <w:t>realidad</w:t>
      </w:r>
      <w:proofErr w:type="spellEnd"/>
      <w:r w:rsidR="00674685" w:rsidRPr="008C3792">
        <w:rPr>
          <w:rFonts w:ascii="Arial" w:hAnsi="Arial" w:cs="Arial" w:hint="eastAsia"/>
          <w:bCs/>
          <w:sz w:val="20"/>
          <w:szCs w:val="20"/>
        </w:rPr>
        <w:t xml:space="preserve"> virtual '</w:t>
      </w:r>
      <w:proofErr w:type="spellStart"/>
      <w:r w:rsidR="00674685" w:rsidRPr="008C3792">
        <w:rPr>
          <w:rFonts w:ascii="Arial" w:hAnsi="Arial" w:cs="Arial" w:hint="eastAsia"/>
          <w:bCs/>
          <w:sz w:val="20"/>
          <w:szCs w:val="20"/>
        </w:rPr>
        <w:t>numadélica</w:t>
      </w:r>
      <w:proofErr w:type="spellEnd"/>
      <w:r w:rsidR="00674685" w:rsidRPr="008C3792">
        <w:rPr>
          <w:rFonts w:ascii="Arial" w:hAnsi="Arial" w:cs="Arial" w:hint="eastAsia"/>
          <w:bCs/>
          <w:sz w:val="20"/>
          <w:szCs w:val="20"/>
        </w:rPr>
        <w:t xml:space="preserve">' en la </w:t>
      </w:r>
      <w:proofErr w:type="spellStart"/>
      <w:r w:rsidR="00674685" w:rsidRPr="008C3792">
        <w:rPr>
          <w:rFonts w:ascii="Arial" w:hAnsi="Arial" w:cs="Arial" w:hint="eastAsia"/>
          <w:bCs/>
          <w:sz w:val="20"/>
          <w:szCs w:val="20"/>
        </w:rPr>
        <w:t>salud</w:t>
      </w:r>
      <w:proofErr w:type="spellEnd"/>
      <w:r w:rsidR="00674685" w:rsidRPr="008C3792">
        <w:rPr>
          <w:rFonts w:ascii="Arial" w:hAnsi="Arial" w:cs="Arial" w:hint="eastAsia"/>
          <w:bCs/>
          <w:sz w:val="20"/>
          <w:szCs w:val="20"/>
        </w:rPr>
        <w:t xml:space="preserve"> mental y el </w:t>
      </w:r>
      <w:proofErr w:type="spellStart"/>
      <w:r w:rsidR="00674685" w:rsidRPr="008C3792">
        <w:rPr>
          <w:rFonts w:ascii="Arial" w:hAnsi="Arial" w:cs="Arial" w:hint="eastAsia"/>
          <w:bCs/>
          <w:sz w:val="20"/>
          <w:szCs w:val="20"/>
        </w:rPr>
        <w:t>bienestar</w:t>
      </w:r>
      <w:proofErr w:type="spellEnd"/>
      <w:r w:rsidR="00674685" w:rsidRPr="008C3792">
        <w:rPr>
          <w:rFonts w:ascii="Arial" w:hAnsi="Arial" w:cs="Arial" w:hint="eastAsia"/>
          <w:bCs/>
          <w:sz w:val="20"/>
          <w:szCs w:val="20"/>
        </w:rPr>
        <w:t xml:space="preserve">: un </w:t>
      </w:r>
      <w:proofErr w:type="spellStart"/>
      <w:r w:rsidR="00674685" w:rsidRPr="008C3792">
        <w:rPr>
          <w:rFonts w:ascii="Arial" w:hAnsi="Arial" w:cs="Arial" w:hint="eastAsia"/>
          <w:bCs/>
          <w:sz w:val="20"/>
          <w:szCs w:val="20"/>
        </w:rPr>
        <w:t>ensayo</w:t>
      </w:r>
      <w:proofErr w:type="spellEnd"/>
      <w:r w:rsidR="00674685" w:rsidRPr="008C3792">
        <w:rPr>
          <w:rFonts w:ascii="Arial" w:hAnsi="Arial" w:cs="Arial" w:hint="eastAsia"/>
          <w:bCs/>
          <w:sz w:val="20"/>
          <w:szCs w:val="20"/>
        </w:rPr>
        <w:t xml:space="preserve"> controlado </w:t>
      </w:r>
      <w:proofErr w:type="spellStart"/>
      <w:r w:rsidR="00674685" w:rsidRPr="008C3792">
        <w:rPr>
          <w:rFonts w:ascii="Arial" w:hAnsi="Arial" w:cs="Arial" w:hint="eastAsia"/>
          <w:bCs/>
          <w:sz w:val="20"/>
          <w:szCs w:val="20"/>
        </w:rPr>
        <w:t>aleatorizado</w:t>
      </w:r>
      <w:proofErr w:type="spellEnd"/>
      <w:r w:rsidR="00674685" w:rsidRPr="008C3792">
        <w:rPr>
          <w:rFonts w:ascii="Arial" w:hAnsi="Arial" w:cs="Arial" w:hint="eastAsia"/>
          <w:bCs/>
          <w:sz w:val="20"/>
          <w:szCs w:val="20"/>
        </w:rPr>
        <w:t>"</w:t>
      </w:r>
    </w:p>
    <w:p w14:paraId="7B8D565B" w14:textId="77777777" w:rsidR="00631DE0" w:rsidRPr="008C3792" w:rsidRDefault="00631DE0">
      <w:pPr>
        <w:spacing w:before="120" w:after="120"/>
        <w:rPr>
          <w:rFonts w:ascii="Arial" w:hAnsi="Arial" w:cs="Arial"/>
          <w:sz w:val="20"/>
          <w:szCs w:val="20"/>
          <w:lang w:val="es-ES"/>
        </w:rPr>
      </w:pPr>
    </w:p>
    <w:p w14:paraId="7836D246" w14:textId="54481DC3" w:rsidR="00631DE0" w:rsidRPr="008C3792" w:rsidRDefault="00631DE0">
      <w:pPr>
        <w:spacing w:before="120" w:after="120"/>
        <w:rPr>
          <w:rFonts w:ascii="Arial" w:hAnsi="Arial" w:cs="Arial"/>
          <w:sz w:val="20"/>
          <w:szCs w:val="20"/>
        </w:rPr>
      </w:pPr>
      <w:proofErr w:type="gramStart"/>
      <w:r w:rsidRPr="008C3792">
        <w:rPr>
          <w:rFonts w:ascii="Arial" w:hAnsi="Arial" w:cs="Arial"/>
          <w:sz w:val="20"/>
          <w:szCs w:val="20"/>
          <w:lang w:val="es-ES"/>
        </w:rPr>
        <w:t>Yo,…</w:t>
      </w:r>
      <w:proofErr w:type="gramEnd"/>
      <w:r w:rsidRPr="008C3792">
        <w:rPr>
          <w:rFonts w:ascii="Arial" w:hAnsi="Arial" w:cs="Arial"/>
          <w:sz w:val="20"/>
          <w:szCs w:val="20"/>
          <w:lang w:val="es-ES"/>
        </w:rPr>
        <w:t>…………………………………………………………………………………………………………</w:t>
      </w:r>
    </w:p>
    <w:p w14:paraId="6A2DB2F3" w14:textId="77777777" w:rsidR="00631DE0" w:rsidRPr="008C3792" w:rsidRDefault="00631DE0">
      <w:pPr>
        <w:spacing w:before="120" w:after="120"/>
        <w:rPr>
          <w:rFonts w:ascii="Arial" w:hAnsi="Arial" w:cs="Arial"/>
          <w:sz w:val="20"/>
          <w:szCs w:val="20"/>
          <w:lang w:val="es-ES"/>
        </w:rPr>
      </w:pPr>
    </w:p>
    <w:p w14:paraId="7637074A" w14:textId="77777777" w:rsidR="00631DE0" w:rsidRPr="008C3792" w:rsidRDefault="00631DE0">
      <w:pPr>
        <w:numPr>
          <w:ilvl w:val="0"/>
          <w:numId w:val="1"/>
        </w:numPr>
        <w:spacing w:before="120" w:after="120"/>
        <w:rPr>
          <w:rFonts w:ascii="Arial" w:hAnsi="Arial" w:cs="Arial"/>
          <w:sz w:val="20"/>
          <w:szCs w:val="20"/>
        </w:rPr>
      </w:pPr>
      <w:r w:rsidRPr="008C3792">
        <w:rPr>
          <w:rFonts w:ascii="Arial" w:hAnsi="Arial" w:cs="Arial"/>
          <w:sz w:val="20"/>
          <w:szCs w:val="20"/>
          <w:lang w:val="es-ES"/>
        </w:rPr>
        <w:t>Leí la hoja de información al participante del estudio arriba mencionado que se me entregó, pude conversar con: ………………………… y hacer todas las preguntas sobre el estudio.</w:t>
      </w:r>
    </w:p>
    <w:p w14:paraId="381F9B1E" w14:textId="77777777" w:rsidR="00631DE0" w:rsidRPr="008C3792" w:rsidRDefault="00631DE0">
      <w:pPr>
        <w:numPr>
          <w:ilvl w:val="0"/>
          <w:numId w:val="1"/>
        </w:numPr>
        <w:spacing w:before="120" w:after="120"/>
        <w:rPr>
          <w:rFonts w:ascii="Arial" w:hAnsi="Arial" w:cs="Arial"/>
          <w:sz w:val="20"/>
          <w:szCs w:val="20"/>
        </w:rPr>
      </w:pPr>
      <w:r w:rsidRPr="008C3792">
        <w:rPr>
          <w:rFonts w:ascii="Arial" w:hAnsi="Arial" w:cs="Arial"/>
          <w:sz w:val="20"/>
          <w:szCs w:val="20"/>
          <w:lang w:val="es-ES"/>
        </w:rPr>
        <w:t>Comprendo que mi participación es voluntaria, y que puedo retirarme del estudio cuando quiera, sin tener que dar explicaciones y sin que esto repercuta en mis cuidados médicos.</w:t>
      </w:r>
    </w:p>
    <w:p w14:paraId="2F8EA3D8" w14:textId="77777777" w:rsidR="00631DE0" w:rsidRPr="008C3792" w:rsidRDefault="00631DE0">
      <w:pPr>
        <w:numPr>
          <w:ilvl w:val="0"/>
          <w:numId w:val="1"/>
        </w:numPr>
        <w:spacing w:before="120" w:after="120"/>
        <w:rPr>
          <w:rFonts w:ascii="Arial" w:hAnsi="Arial" w:cs="Arial"/>
          <w:sz w:val="20"/>
          <w:szCs w:val="20"/>
        </w:rPr>
      </w:pPr>
      <w:r w:rsidRPr="008C3792">
        <w:rPr>
          <w:rFonts w:ascii="Arial" w:hAnsi="Arial" w:cs="Arial"/>
          <w:sz w:val="20"/>
          <w:szCs w:val="20"/>
          <w:lang w:val="es-ES"/>
        </w:rPr>
        <w:t xml:space="preserve">Accedo a que se utilicen mis datos en las condiciones detalladas en la hoja de información al participante. </w:t>
      </w:r>
    </w:p>
    <w:p w14:paraId="0E30560F" w14:textId="0451E8B4" w:rsidR="00631DE0" w:rsidRPr="008C3792" w:rsidRDefault="00631DE0">
      <w:pPr>
        <w:numPr>
          <w:ilvl w:val="0"/>
          <w:numId w:val="1"/>
        </w:numPr>
        <w:spacing w:before="120" w:after="120"/>
        <w:rPr>
          <w:rFonts w:ascii="Arial" w:hAnsi="Arial" w:cs="Arial"/>
          <w:sz w:val="20"/>
          <w:szCs w:val="20"/>
        </w:rPr>
      </w:pPr>
      <w:r w:rsidRPr="008C3792">
        <w:rPr>
          <w:rFonts w:ascii="Arial" w:hAnsi="Arial" w:cs="Arial"/>
          <w:sz w:val="20"/>
          <w:szCs w:val="20"/>
          <w:lang w:val="es-ES"/>
        </w:rPr>
        <w:t>Presto libremente mi conformidad para participar en este estudio.</w:t>
      </w:r>
    </w:p>
    <w:p w14:paraId="5558F3F7" w14:textId="5DA19AD4" w:rsidR="006F353F" w:rsidRPr="008C3792" w:rsidRDefault="006F353F" w:rsidP="006F353F">
      <w:pPr>
        <w:numPr>
          <w:ilvl w:val="0"/>
          <w:numId w:val="1"/>
        </w:numPr>
        <w:suppressAutoHyphens w:val="0"/>
        <w:jc w:val="left"/>
        <w:rPr>
          <w:rFonts w:ascii="Arial" w:hAnsi="Arial" w:cs="Arial"/>
          <w:sz w:val="20"/>
          <w:szCs w:val="20"/>
          <w:lang w:val="es-ES" w:eastAsia="es-ES_tradnl"/>
        </w:rPr>
      </w:pPr>
      <w:r w:rsidRPr="008C3792">
        <w:rPr>
          <w:rFonts w:ascii="Arial" w:hAnsi="Arial" w:cs="Arial"/>
          <w:color w:val="000000"/>
          <w:sz w:val="20"/>
          <w:szCs w:val="20"/>
          <w:lang w:val="es-ES" w:eastAsia="es-ES_tradnl"/>
        </w:rPr>
        <w:t>He recibido información sobre el objetivo de la grabación, el tratamiento y almacenamiento de los archivos y las medidas adoptadas para garantizar su confidencialidad. He podido realizar preguntas y he recibido respuestas satisfactorias antes de tomar esta decisión.</w:t>
      </w:r>
    </w:p>
    <w:p w14:paraId="28D8E0A1" w14:textId="5DD0F72B" w:rsidR="006F353F" w:rsidRPr="008C3792" w:rsidRDefault="006F353F" w:rsidP="006F353F">
      <w:pPr>
        <w:spacing w:before="120" w:after="120"/>
        <w:rPr>
          <w:rFonts w:ascii="Arial" w:hAnsi="Arial" w:cs="Arial"/>
          <w:sz w:val="20"/>
          <w:szCs w:val="20"/>
          <w:lang w:val="es-ES"/>
        </w:rPr>
      </w:pPr>
    </w:p>
    <w:p w14:paraId="34A71CDD" w14:textId="1BBD9D4C" w:rsidR="006F353F" w:rsidRPr="008C3792" w:rsidRDefault="006F353F" w:rsidP="006F353F">
      <w:pPr>
        <w:spacing w:before="120" w:after="120"/>
        <w:rPr>
          <w:rFonts w:ascii="Arial" w:hAnsi="Arial" w:cs="Arial"/>
          <w:b/>
          <w:bCs/>
          <w:sz w:val="20"/>
          <w:szCs w:val="20"/>
          <w:lang w:val="es-ES"/>
        </w:rPr>
      </w:pPr>
      <w:r w:rsidRPr="008C3792">
        <w:rPr>
          <w:rFonts w:ascii="Arial" w:hAnsi="Arial" w:cs="Arial"/>
          <w:b/>
          <w:bCs/>
          <w:sz w:val="20"/>
          <w:szCs w:val="20"/>
          <w:lang w:val="es-ES"/>
        </w:rPr>
        <w:t>Autorización para la grabación de la entrevista:</w:t>
      </w:r>
    </w:p>
    <w:p w14:paraId="51764122" w14:textId="0D073BCA" w:rsidR="006F353F" w:rsidRPr="008C3792" w:rsidRDefault="006F353F" w:rsidP="006F353F">
      <w:pPr>
        <w:spacing w:before="120" w:after="120"/>
        <w:rPr>
          <w:rFonts w:ascii="Arial" w:hAnsi="Arial" w:cs="Arial"/>
          <w:sz w:val="20"/>
          <w:szCs w:val="20"/>
          <w:lang w:val="es-ES"/>
        </w:rPr>
      </w:pPr>
      <w:r w:rsidRPr="008C3792">
        <w:rPr>
          <w:rFonts w:ascii="Segoe UI Symbol" w:hAnsi="Segoe UI Symbol" w:cs="Segoe UI Symbol"/>
          <w:sz w:val="20"/>
          <w:szCs w:val="20"/>
          <w:lang w:val="es-ES"/>
        </w:rPr>
        <w:tab/>
        <w:t>☐</w:t>
      </w:r>
      <w:r w:rsidRPr="008C3792">
        <w:rPr>
          <w:rFonts w:ascii="Arial" w:hAnsi="Arial" w:cs="Arial"/>
          <w:sz w:val="20"/>
          <w:szCs w:val="20"/>
          <w:lang w:val="es-ES"/>
        </w:rPr>
        <w:t xml:space="preserve"> Autorizo la grabación en audio y/o vídeo de la entrevista realizada en el marco de este estudio, así como su almacenamiento, tratamiento y análisis por parte de los investigadores autorizados, exclusivamente para los fines de investigación descritos en la Hoja de Información al Participante.</w:t>
      </w:r>
    </w:p>
    <w:p w14:paraId="408C0562" w14:textId="698D6250" w:rsidR="006F353F" w:rsidRPr="008C3792" w:rsidRDefault="006F353F" w:rsidP="006F353F">
      <w:pPr>
        <w:spacing w:before="120" w:after="120"/>
        <w:rPr>
          <w:rFonts w:ascii="Arial" w:hAnsi="Arial" w:cs="Arial"/>
          <w:sz w:val="20"/>
          <w:szCs w:val="20"/>
          <w:lang w:val="es-ES"/>
        </w:rPr>
      </w:pPr>
      <w:r w:rsidRPr="008C3792">
        <w:rPr>
          <w:rFonts w:ascii="Segoe UI Symbol" w:hAnsi="Segoe UI Symbol" w:cs="Segoe UI Symbol"/>
          <w:sz w:val="20"/>
          <w:szCs w:val="20"/>
          <w:lang w:val="es-ES"/>
        </w:rPr>
        <w:tab/>
        <w:t>☐</w:t>
      </w:r>
      <w:r w:rsidRPr="008C3792">
        <w:rPr>
          <w:rFonts w:ascii="Arial" w:hAnsi="Arial" w:cs="Arial"/>
          <w:sz w:val="20"/>
          <w:szCs w:val="20"/>
          <w:lang w:val="es-ES"/>
        </w:rPr>
        <w:t xml:space="preserve"> No autorizo la grabación en audio y/o vídeo de la entrevista.</w:t>
      </w:r>
    </w:p>
    <w:p w14:paraId="2848DFC0" w14:textId="77777777" w:rsidR="00631DE0" w:rsidRPr="008C3792" w:rsidRDefault="00631DE0">
      <w:pPr>
        <w:spacing w:before="120" w:after="120"/>
        <w:rPr>
          <w:rFonts w:ascii="Arial" w:hAnsi="Arial" w:cs="Arial"/>
          <w:sz w:val="20"/>
          <w:szCs w:val="20"/>
          <w:lang w:val="es-ES"/>
        </w:rPr>
      </w:pPr>
    </w:p>
    <w:p w14:paraId="724C73D7" w14:textId="70017E29" w:rsidR="00631DE0" w:rsidRPr="008C3792" w:rsidRDefault="00631DE0">
      <w:pPr>
        <w:spacing w:before="120" w:after="120"/>
        <w:rPr>
          <w:rFonts w:ascii="Arial" w:hAnsi="Arial" w:cs="Arial"/>
          <w:b/>
          <w:bCs/>
          <w:sz w:val="20"/>
          <w:szCs w:val="20"/>
        </w:rPr>
      </w:pPr>
      <w:r w:rsidRPr="008C3792">
        <w:rPr>
          <w:rFonts w:ascii="Arial" w:hAnsi="Arial" w:cs="Arial"/>
          <w:b/>
          <w:bCs/>
          <w:sz w:val="20"/>
          <w:szCs w:val="20"/>
          <w:lang w:val="es-ES"/>
        </w:rPr>
        <w:t>Al terminar este estudio acepto que mis datos sean:</w:t>
      </w:r>
    </w:p>
    <w:p w14:paraId="7A04F1AB" w14:textId="77777777" w:rsidR="00631DE0" w:rsidRPr="008C3792" w:rsidRDefault="00631DE0">
      <w:pPr>
        <w:spacing w:before="120" w:after="120"/>
        <w:ind w:left="720"/>
        <w:rPr>
          <w:rFonts w:ascii="Arial" w:hAnsi="Arial" w:cs="Arial"/>
          <w:sz w:val="20"/>
          <w:szCs w:val="20"/>
        </w:rPr>
      </w:pPr>
      <w:r w:rsidRPr="008C3792">
        <w:rPr>
          <w:rFonts w:ascii="Arial" w:eastAsia="Trebuchet MS" w:hAnsi="Arial" w:cs="Arial"/>
          <w:sz w:val="20"/>
          <w:szCs w:val="20"/>
          <w:lang w:val="es-ES"/>
        </w:rPr>
        <w:t xml:space="preserve"> </w:t>
      </w:r>
      <w:proofErr w:type="gramStart"/>
      <w:r w:rsidRPr="008C3792">
        <w:rPr>
          <w:rFonts w:ascii="Arial" w:eastAsia="Symbol" w:hAnsi="Arial" w:cs="Arial"/>
          <w:color w:val="000000"/>
          <w:sz w:val="20"/>
          <w:szCs w:val="20"/>
          <w:lang w:val="es-ES"/>
        </w:rPr>
        <w:t xml:space="preserve">  </w:t>
      </w:r>
      <w:r w:rsidRPr="008C3792">
        <w:rPr>
          <w:rFonts w:ascii="Arial" w:hAnsi="Arial" w:cs="Arial"/>
          <w:sz w:val="20"/>
          <w:szCs w:val="20"/>
          <w:lang w:val="es-ES"/>
        </w:rPr>
        <w:t>Eliminados</w:t>
      </w:r>
      <w:proofErr w:type="gramEnd"/>
      <w:r w:rsidRPr="008C3792">
        <w:rPr>
          <w:rFonts w:ascii="Arial" w:hAnsi="Arial" w:cs="Arial"/>
          <w:sz w:val="20"/>
          <w:szCs w:val="20"/>
          <w:lang w:val="es-ES"/>
        </w:rPr>
        <w:t xml:space="preserve"> </w:t>
      </w:r>
    </w:p>
    <w:p w14:paraId="2AB822FC" w14:textId="77777777" w:rsidR="00631DE0" w:rsidRPr="008C3792" w:rsidRDefault="00631DE0">
      <w:pPr>
        <w:spacing w:before="120" w:after="120"/>
        <w:ind w:left="720"/>
        <w:rPr>
          <w:rFonts w:ascii="Arial" w:hAnsi="Arial" w:cs="Arial"/>
          <w:sz w:val="20"/>
          <w:szCs w:val="20"/>
        </w:rPr>
      </w:pPr>
      <w:r w:rsidRPr="008C3792">
        <w:rPr>
          <w:rFonts w:ascii="Arial" w:eastAsia="Symbol" w:hAnsi="Arial" w:cs="Arial"/>
          <w:color w:val="000000"/>
          <w:sz w:val="20"/>
          <w:szCs w:val="20"/>
          <w:lang w:val="es-ES"/>
        </w:rPr>
        <w:t xml:space="preserve"> </w:t>
      </w:r>
      <w:proofErr w:type="gramStart"/>
      <w:r w:rsidRPr="008C3792">
        <w:rPr>
          <w:rFonts w:ascii="Arial" w:eastAsia="Symbol" w:hAnsi="Arial" w:cs="Arial"/>
          <w:color w:val="000000"/>
          <w:sz w:val="20"/>
          <w:szCs w:val="20"/>
          <w:lang w:val="es-ES"/>
        </w:rPr>
        <w:t xml:space="preserve">  </w:t>
      </w:r>
      <w:r w:rsidRPr="008C3792">
        <w:rPr>
          <w:rFonts w:ascii="Arial" w:hAnsi="Arial" w:cs="Arial"/>
          <w:sz w:val="20"/>
          <w:szCs w:val="20"/>
          <w:lang w:val="es-ES"/>
        </w:rPr>
        <w:t>Conservados</w:t>
      </w:r>
      <w:proofErr w:type="gramEnd"/>
      <w:r w:rsidRPr="008C3792">
        <w:rPr>
          <w:rFonts w:ascii="Arial" w:hAnsi="Arial" w:cs="Arial"/>
          <w:sz w:val="20"/>
          <w:szCs w:val="20"/>
          <w:lang w:val="es-ES"/>
        </w:rPr>
        <w:t xml:space="preserve"> anonimizados para usos futuros en otras investigaciones  </w:t>
      </w:r>
    </w:p>
    <w:p w14:paraId="7522ECBE" w14:textId="77777777" w:rsidR="00631DE0" w:rsidRPr="008C3792" w:rsidRDefault="00631DE0">
      <w:pPr>
        <w:spacing w:before="120" w:after="120"/>
        <w:rPr>
          <w:rFonts w:ascii="Arial" w:hAnsi="Arial" w:cs="Arial"/>
          <w:sz w:val="20"/>
          <w:szCs w:val="20"/>
          <w:lang w:val="es-ES"/>
        </w:rPr>
      </w:pPr>
    </w:p>
    <w:p w14:paraId="57E13500" w14:textId="77777777" w:rsidR="00631DE0" w:rsidRPr="008C3792" w:rsidRDefault="00631DE0">
      <w:pPr>
        <w:spacing w:before="120" w:after="120"/>
        <w:rPr>
          <w:rFonts w:ascii="Arial" w:hAnsi="Arial" w:cs="Arial"/>
          <w:sz w:val="20"/>
          <w:szCs w:val="20"/>
          <w:lang w:val="es-ES"/>
        </w:rPr>
      </w:pPr>
    </w:p>
    <w:p w14:paraId="75BB2421" w14:textId="77777777" w:rsidR="00631DE0" w:rsidRPr="008C3792" w:rsidRDefault="00631DE0">
      <w:pPr>
        <w:spacing w:before="120" w:after="120"/>
        <w:rPr>
          <w:rFonts w:ascii="Arial" w:hAnsi="Arial" w:cs="Arial"/>
          <w:sz w:val="20"/>
          <w:szCs w:val="20"/>
          <w:lang w:val="es-ES"/>
        </w:rPr>
      </w:pPr>
    </w:p>
    <w:p w14:paraId="2765EBBE" w14:textId="77777777" w:rsidR="00631DE0" w:rsidRPr="008C3792" w:rsidRDefault="00631DE0">
      <w:pPr>
        <w:spacing w:before="120" w:after="120"/>
        <w:ind w:left="4248" w:hanging="4188"/>
        <w:rPr>
          <w:rFonts w:ascii="Arial" w:hAnsi="Arial" w:cs="Arial"/>
          <w:sz w:val="20"/>
          <w:szCs w:val="20"/>
        </w:rPr>
      </w:pPr>
      <w:r w:rsidRPr="008C3792">
        <w:rPr>
          <w:rFonts w:ascii="Arial" w:hAnsi="Arial" w:cs="Arial"/>
          <w:sz w:val="20"/>
          <w:szCs w:val="20"/>
          <w:lang w:val="es-ES"/>
        </w:rPr>
        <w:t>Fdo.: El/la participante,</w:t>
      </w:r>
      <w:r w:rsidRPr="008C3792">
        <w:rPr>
          <w:rFonts w:ascii="Arial" w:hAnsi="Arial" w:cs="Arial"/>
          <w:sz w:val="20"/>
          <w:szCs w:val="20"/>
          <w:lang w:val="es-ES"/>
        </w:rPr>
        <w:tab/>
        <w:t>Fdo.: El/la investigador/a que solicita el consentimiento</w:t>
      </w:r>
    </w:p>
    <w:p w14:paraId="0C11A547" w14:textId="77777777" w:rsidR="00631DE0" w:rsidRPr="008C3792" w:rsidRDefault="00631DE0">
      <w:pPr>
        <w:spacing w:before="120" w:after="120"/>
        <w:rPr>
          <w:rFonts w:ascii="Arial" w:hAnsi="Arial" w:cs="Arial"/>
          <w:sz w:val="20"/>
          <w:szCs w:val="20"/>
        </w:rPr>
      </w:pP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p>
    <w:p w14:paraId="1BFE52B0" w14:textId="77777777" w:rsidR="00631DE0" w:rsidRPr="008C3792" w:rsidRDefault="00631DE0">
      <w:pPr>
        <w:spacing w:before="120" w:after="120"/>
        <w:rPr>
          <w:rFonts w:ascii="Arial" w:hAnsi="Arial" w:cs="Arial"/>
          <w:sz w:val="20"/>
          <w:szCs w:val="20"/>
          <w:lang w:val="es-ES"/>
        </w:rPr>
      </w:pPr>
    </w:p>
    <w:p w14:paraId="06B6DEC4" w14:textId="77777777" w:rsidR="00631DE0" w:rsidRPr="008C3792" w:rsidRDefault="00631DE0">
      <w:pPr>
        <w:spacing w:before="120" w:after="120"/>
        <w:rPr>
          <w:rFonts w:ascii="Arial" w:hAnsi="Arial" w:cs="Arial"/>
          <w:sz w:val="20"/>
          <w:szCs w:val="20"/>
          <w:lang w:val="es-ES"/>
        </w:rPr>
      </w:pPr>
    </w:p>
    <w:p w14:paraId="308CBADA" w14:textId="77777777" w:rsidR="00631DE0" w:rsidRPr="008C3792" w:rsidRDefault="00631DE0">
      <w:pPr>
        <w:spacing w:before="120" w:after="120"/>
        <w:rPr>
          <w:rFonts w:ascii="Arial" w:hAnsi="Arial" w:cs="Arial"/>
          <w:sz w:val="20"/>
          <w:szCs w:val="20"/>
        </w:rPr>
      </w:pP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p>
    <w:p w14:paraId="21E91922" w14:textId="77777777" w:rsidR="00631DE0" w:rsidRPr="008C3792" w:rsidRDefault="00631DE0">
      <w:pPr>
        <w:spacing w:before="120" w:after="120"/>
        <w:rPr>
          <w:rFonts w:ascii="Arial" w:hAnsi="Arial" w:cs="Arial"/>
          <w:sz w:val="20"/>
          <w:szCs w:val="20"/>
        </w:rPr>
      </w:pPr>
      <w:r w:rsidRPr="008C3792">
        <w:rPr>
          <w:rFonts w:ascii="Arial" w:hAnsi="Arial" w:cs="Arial"/>
          <w:sz w:val="20"/>
          <w:szCs w:val="20"/>
          <w:lang w:val="es-ES"/>
        </w:rPr>
        <w:t xml:space="preserve">Nombre y Apellidos:  </w:t>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t xml:space="preserve">Nombre y Apellidos:  </w:t>
      </w:r>
    </w:p>
    <w:p w14:paraId="06760253" w14:textId="77777777" w:rsidR="00631DE0" w:rsidRPr="008C3792" w:rsidRDefault="00631DE0">
      <w:pPr>
        <w:spacing w:before="120" w:after="120"/>
        <w:rPr>
          <w:rFonts w:ascii="Arial" w:hAnsi="Arial" w:cs="Arial"/>
          <w:sz w:val="20"/>
          <w:szCs w:val="20"/>
          <w:lang w:val="es-ES"/>
        </w:rPr>
      </w:pPr>
    </w:p>
    <w:p w14:paraId="7843DCE0" w14:textId="77777777" w:rsidR="00631DE0" w:rsidRPr="00B649E7" w:rsidRDefault="00631DE0">
      <w:pPr>
        <w:spacing w:before="120" w:after="120"/>
        <w:rPr>
          <w:rFonts w:ascii="Arial" w:hAnsi="Arial" w:cs="Arial"/>
          <w:sz w:val="20"/>
          <w:szCs w:val="20"/>
        </w:rPr>
      </w:pPr>
      <w:r w:rsidRPr="008C3792">
        <w:rPr>
          <w:rFonts w:ascii="Arial" w:hAnsi="Arial" w:cs="Arial"/>
          <w:sz w:val="20"/>
          <w:szCs w:val="20"/>
          <w:lang w:val="es-ES"/>
        </w:rPr>
        <w:t xml:space="preserve">Fecha:  </w:t>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r>
      <w:r w:rsidRPr="008C3792">
        <w:rPr>
          <w:rFonts w:ascii="Arial" w:hAnsi="Arial" w:cs="Arial"/>
          <w:sz w:val="20"/>
          <w:szCs w:val="20"/>
          <w:lang w:val="es-ES"/>
        </w:rPr>
        <w:tab/>
        <w:t>Fecha:</w:t>
      </w:r>
    </w:p>
    <w:p w14:paraId="735B1BEF" w14:textId="0D1D5756" w:rsidR="00493DE0" w:rsidRPr="00493DE0" w:rsidRDefault="00631DE0" w:rsidP="006F353F">
      <w:pPr>
        <w:spacing w:before="120" w:after="120"/>
        <w:rPr>
          <w:rFonts w:ascii="Arial" w:hAnsi="Arial" w:cs="Arial"/>
          <w:sz w:val="20"/>
          <w:szCs w:val="20"/>
        </w:rPr>
      </w:pPr>
      <w:r w:rsidRPr="00B649E7">
        <w:rPr>
          <w:rFonts w:ascii="Arial" w:hAnsi="Arial" w:cs="Arial"/>
          <w:sz w:val="20"/>
          <w:szCs w:val="20"/>
          <w:lang w:val="es-ES"/>
        </w:rPr>
        <w:tab/>
      </w:r>
      <w:r w:rsidRPr="00B649E7">
        <w:rPr>
          <w:rFonts w:ascii="Arial" w:hAnsi="Arial" w:cs="Arial"/>
          <w:sz w:val="20"/>
          <w:szCs w:val="20"/>
          <w:lang w:val="es-ES"/>
        </w:rPr>
        <w:tab/>
      </w:r>
      <w:r w:rsidRPr="00B649E7">
        <w:rPr>
          <w:rFonts w:ascii="Arial" w:hAnsi="Arial" w:cs="Arial"/>
          <w:sz w:val="20"/>
          <w:szCs w:val="20"/>
          <w:lang w:val="es-ES"/>
        </w:rPr>
        <w:tab/>
      </w:r>
    </w:p>
    <w:sectPr w:rsidR="00493DE0" w:rsidRPr="00493DE0">
      <w:headerReference w:type="even" r:id="rId7"/>
      <w:headerReference w:type="default" r:id="rId8"/>
      <w:footerReference w:type="even" r:id="rId9"/>
      <w:footerReference w:type="default" r:id="rId10"/>
      <w:headerReference w:type="first" r:id="rId11"/>
      <w:footerReference w:type="first" r:id="rId12"/>
      <w:pgSz w:w="11906" w:h="16838"/>
      <w:pgMar w:top="1134" w:right="1701" w:bottom="1247" w:left="1701"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86E58" w14:textId="77777777" w:rsidR="00E75E8C" w:rsidRDefault="00E75E8C">
      <w:r>
        <w:separator/>
      </w:r>
    </w:p>
  </w:endnote>
  <w:endnote w:type="continuationSeparator" w:id="0">
    <w:p w14:paraId="350440BE" w14:textId="77777777" w:rsidR="00E75E8C" w:rsidRDefault="00E75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enSymbol">
    <w:altName w:val="Arial Unicode MS"/>
    <w:panose1 w:val="020B0604020202020204"/>
    <w:charset w:val="02"/>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8CF3C52" w:usb2="00000016" w:usb3="00000000" w:csb0="0004001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69667" w14:textId="77777777" w:rsidR="00A314BD" w:rsidRDefault="00A314B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E4FD6" w14:textId="3EFEBB32" w:rsidR="00631DE0" w:rsidRPr="00B649E7" w:rsidRDefault="00631DE0">
    <w:pPr>
      <w:pStyle w:val="Piedepgina"/>
      <w:rPr>
        <w:rFonts w:ascii="Arial" w:hAnsi="Arial" w:cs="Arial"/>
      </w:rPr>
    </w:pPr>
    <w:r w:rsidRPr="00E87512">
      <w:rPr>
        <w:rFonts w:ascii="Arial" w:hAnsi="Arial" w:cs="Arial"/>
        <w:color w:val="000000"/>
        <w:sz w:val="18"/>
        <w:lang w:val="es-ES"/>
      </w:rPr>
      <w:t xml:space="preserve">Versión: </w:t>
    </w:r>
    <w:r w:rsidR="00493DE0">
      <w:rPr>
        <w:rFonts w:ascii="Arial" w:hAnsi="Arial" w:cs="Arial"/>
        <w:color w:val="000000"/>
        <w:sz w:val="18"/>
        <w:lang w:val="es-ES"/>
      </w:rPr>
      <w:t>2</w:t>
    </w:r>
    <w:r w:rsidRPr="00E87512">
      <w:rPr>
        <w:rFonts w:ascii="Arial" w:hAnsi="Arial" w:cs="Arial"/>
        <w:color w:val="000000"/>
        <w:sz w:val="18"/>
        <w:lang w:val="es-ES"/>
      </w:rPr>
      <w:t xml:space="preserve">, </w:t>
    </w:r>
    <w:r w:rsidR="00CB5FDA">
      <w:rPr>
        <w:rFonts w:ascii="Arial" w:hAnsi="Arial" w:cs="Arial"/>
        <w:color w:val="000000"/>
        <w:sz w:val="18"/>
        <w:lang w:val="es-ES"/>
      </w:rPr>
      <w:t>fecha</w:t>
    </w:r>
    <w:r w:rsidR="00B649E7" w:rsidRPr="00E87512">
      <w:rPr>
        <w:rFonts w:ascii="Arial" w:hAnsi="Arial" w:cs="Arial"/>
        <w:color w:val="000000"/>
        <w:sz w:val="18"/>
        <w:lang w:val="es-ES"/>
      </w:rPr>
      <w:t>:</w:t>
    </w:r>
    <w:r w:rsidRPr="00E87512">
      <w:rPr>
        <w:rFonts w:ascii="Arial" w:hAnsi="Arial" w:cs="Arial"/>
        <w:color w:val="000000"/>
        <w:sz w:val="18"/>
        <w:lang w:val="es-ES"/>
      </w:rPr>
      <w:t xml:space="preserve"> </w:t>
    </w:r>
    <w:r w:rsidR="004531FD">
      <w:rPr>
        <w:rFonts w:ascii="Arial" w:hAnsi="Arial" w:cs="Arial"/>
        <w:color w:val="000000"/>
        <w:sz w:val="18"/>
        <w:lang w:val="es-ES"/>
      </w:rPr>
      <w:t>1</w:t>
    </w:r>
    <w:r w:rsidR="00A314BD">
      <w:rPr>
        <w:rFonts w:ascii="Arial" w:hAnsi="Arial" w:cs="Arial"/>
        <w:color w:val="000000"/>
        <w:sz w:val="18"/>
        <w:lang w:val="es-ES"/>
      </w:rPr>
      <w:t>3</w:t>
    </w:r>
    <w:r w:rsidR="00B649E7" w:rsidRPr="00E87512">
      <w:rPr>
        <w:rFonts w:ascii="Arial" w:hAnsi="Arial" w:cs="Arial"/>
        <w:color w:val="000000"/>
        <w:sz w:val="18"/>
        <w:lang w:val="es-ES"/>
      </w:rPr>
      <w:t>-</w:t>
    </w:r>
    <w:proofErr w:type="gramStart"/>
    <w:r w:rsidR="00493DE0">
      <w:rPr>
        <w:rFonts w:ascii="Arial" w:hAnsi="Arial" w:cs="Arial"/>
        <w:color w:val="000000"/>
        <w:sz w:val="18"/>
        <w:lang w:val="es-ES"/>
      </w:rPr>
      <w:t>Agosto</w:t>
    </w:r>
    <w:proofErr w:type="gramEnd"/>
    <w:r w:rsidR="00B649E7" w:rsidRPr="00E87512">
      <w:rPr>
        <w:rFonts w:ascii="Arial" w:hAnsi="Arial" w:cs="Arial"/>
        <w:color w:val="000000"/>
        <w:sz w:val="18"/>
        <w:lang w:val="es-ES"/>
      </w:rPr>
      <w:t>-202</w:t>
    </w:r>
    <w:r w:rsidR="00B67E86">
      <w:rPr>
        <w:rFonts w:ascii="Arial" w:hAnsi="Arial" w:cs="Arial"/>
        <w:color w:val="000000"/>
        <w:sz w:val="18"/>
        <w:lang w:val="es-ES"/>
      </w:rPr>
      <w:t>6</w:t>
    </w:r>
  </w:p>
  <w:p w14:paraId="11899033" w14:textId="525E56DE" w:rsidR="00631DE0" w:rsidRPr="00B649E7" w:rsidRDefault="00631DE0">
    <w:pPr>
      <w:pStyle w:val="Piedepgina"/>
      <w:rPr>
        <w:rFonts w:ascii="Arial" w:hAnsi="Arial" w:cs="Arial"/>
      </w:rPr>
    </w:pPr>
    <w:r w:rsidRPr="00B649E7">
      <w:rPr>
        <w:rFonts w:ascii="Arial" w:hAnsi="Arial" w:cs="Arial"/>
        <w:sz w:val="18"/>
        <w:lang w:val="es-ES"/>
      </w:rPr>
      <w:t xml:space="preserve">Se deberán firmar dos modelos, uno </w:t>
    </w:r>
    <w:r w:rsidR="00383B9D">
      <w:rPr>
        <w:rFonts w:ascii="Arial" w:hAnsi="Arial" w:cs="Arial"/>
        <w:sz w:val="18"/>
        <w:lang w:val="es-ES"/>
      </w:rPr>
      <w:t>para</w:t>
    </w:r>
    <w:r w:rsidRPr="00B649E7">
      <w:rPr>
        <w:rFonts w:ascii="Arial" w:hAnsi="Arial" w:cs="Arial"/>
        <w:sz w:val="18"/>
        <w:lang w:val="es-ES"/>
      </w:rPr>
      <w:t xml:space="preserve"> al participante y otro </w:t>
    </w:r>
    <w:r w:rsidR="00383B9D">
      <w:rPr>
        <w:rFonts w:ascii="Arial" w:hAnsi="Arial" w:cs="Arial"/>
        <w:sz w:val="18"/>
        <w:lang w:val="es-ES"/>
      </w:rPr>
      <w:t>para</w:t>
    </w:r>
    <w:r w:rsidRPr="00B649E7">
      <w:rPr>
        <w:rFonts w:ascii="Arial" w:hAnsi="Arial" w:cs="Arial"/>
        <w:sz w:val="18"/>
        <w:lang w:val="es-ES"/>
      </w:rPr>
      <w:t xml:space="preserve"> el responsable del estudio de investigación</w:t>
    </w:r>
    <w:r w:rsidR="009E7FC5">
      <w:rPr>
        <w:rFonts w:ascii="Arial" w:hAnsi="Arial" w:cs="Arial"/>
        <w:sz w:val="18"/>
        <w:lang w:val="es-ES"/>
      </w:rPr>
      <w:t>.</w:t>
    </w:r>
  </w:p>
  <w:p w14:paraId="656DA4A1" w14:textId="77777777" w:rsidR="00631DE0" w:rsidRDefault="00631DE0">
    <w:pPr>
      <w:pStyle w:val="Piedepgina"/>
      <w:rPr>
        <w:rFonts w:ascii="Trebuchet MS" w:hAnsi="Trebuchet MS" w:cs="Trebuchet MS"/>
        <w:sz w:val="18"/>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6B7E4" w14:textId="77777777" w:rsidR="00A314BD" w:rsidRDefault="00A314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46984" w14:textId="77777777" w:rsidR="00E75E8C" w:rsidRDefault="00E75E8C">
      <w:r>
        <w:separator/>
      </w:r>
    </w:p>
  </w:footnote>
  <w:footnote w:type="continuationSeparator" w:id="0">
    <w:p w14:paraId="0E1C0736" w14:textId="77777777" w:rsidR="00E75E8C" w:rsidRDefault="00E75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D9077" w14:textId="77777777" w:rsidR="00A314BD" w:rsidRDefault="00A314B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C8F3" w14:textId="77777777" w:rsidR="00A314BD" w:rsidRDefault="00A314B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D78C7" w14:textId="77777777" w:rsidR="00A314BD" w:rsidRDefault="00A314B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3"/>
      <w:numFmt w:val="bullet"/>
      <w:lvlText w:val="-"/>
      <w:lvlJc w:val="left"/>
      <w:pPr>
        <w:tabs>
          <w:tab w:val="num" w:pos="0"/>
        </w:tabs>
        <w:ind w:left="720" w:hanging="360"/>
      </w:pPr>
      <w:rPr>
        <w:rFonts w:ascii="Trebuchet MS" w:hAnsi="Trebuchet MS" w:cs="Times New Roman" w:hint="default"/>
        <w:sz w:val="20"/>
        <w:szCs w:val="20"/>
        <w:lang w:val="es-ES"/>
      </w:rPr>
    </w:lvl>
  </w:abstractNum>
  <w:abstractNum w:abstractNumId="1" w15:restartNumberingAfterBreak="0">
    <w:nsid w:val="00000002"/>
    <w:multiLevelType w:val="singleLevel"/>
    <w:tmpl w:val="00000002"/>
    <w:name w:val="WW8Num2"/>
    <w:lvl w:ilvl="0">
      <w:start w:val="13"/>
      <w:numFmt w:val="bullet"/>
      <w:lvlText w:val="-"/>
      <w:lvlJc w:val="left"/>
      <w:pPr>
        <w:tabs>
          <w:tab w:val="num" w:pos="720"/>
        </w:tabs>
        <w:ind w:left="720" w:hanging="360"/>
      </w:pPr>
      <w:rPr>
        <w:rFonts w:ascii="Trebuchet MS" w:hAnsi="Trebuchet MS" w:cs="Times New Roman" w:hint="default"/>
        <w:color w:val="000000"/>
        <w:sz w:val="20"/>
        <w:szCs w:val="20"/>
        <w:lang w:val="es-ES" w:eastAsia="zh-CN" w:bidi="ar-SA"/>
      </w:r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6193"/>
    <w:rsid w:val="00084490"/>
    <w:rsid w:val="000A0B5E"/>
    <w:rsid w:val="001109D1"/>
    <w:rsid w:val="00170F29"/>
    <w:rsid w:val="00176397"/>
    <w:rsid w:val="001F2712"/>
    <w:rsid w:val="00203FB9"/>
    <w:rsid w:val="00223358"/>
    <w:rsid w:val="003005D0"/>
    <w:rsid w:val="003829BE"/>
    <w:rsid w:val="00383B9D"/>
    <w:rsid w:val="003C6B0C"/>
    <w:rsid w:val="003E49AC"/>
    <w:rsid w:val="003F4DAF"/>
    <w:rsid w:val="00401812"/>
    <w:rsid w:val="00425725"/>
    <w:rsid w:val="004352A5"/>
    <w:rsid w:val="004531FD"/>
    <w:rsid w:val="00493DE0"/>
    <w:rsid w:val="004F3647"/>
    <w:rsid w:val="00536874"/>
    <w:rsid w:val="005901AA"/>
    <w:rsid w:val="005A0E13"/>
    <w:rsid w:val="005A7B5F"/>
    <w:rsid w:val="005B0576"/>
    <w:rsid w:val="005B73D0"/>
    <w:rsid w:val="005C383A"/>
    <w:rsid w:val="00615411"/>
    <w:rsid w:val="00631DE0"/>
    <w:rsid w:val="00674685"/>
    <w:rsid w:val="006E2884"/>
    <w:rsid w:val="006F353F"/>
    <w:rsid w:val="0071670A"/>
    <w:rsid w:val="00774CBE"/>
    <w:rsid w:val="007868E7"/>
    <w:rsid w:val="007A3735"/>
    <w:rsid w:val="007B7190"/>
    <w:rsid w:val="0080069C"/>
    <w:rsid w:val="00805935"/>
    <w:rsid w:val="00830EEF"/>
    <w:rsid w:val="008B10B3"/>
    <w:rsid w:val="008B197E"/>
    <w:rsid w:val="008C3792"/>
    <w:rsid w:val="009105AA"/>
    <w:rsid w:val="00916FA1"/>
    <w:rsid w:val="00927684"/>
    <w:rsid w:val="00993E19"/>
    <w:rsid w:val="009E7FC5"/>
    <w:rsid w:val="009F7AC3"/>
    <w:rsid w:val="00A26193"/>
    <w:rsid w:val="00A314BD"/>
    <w:rsid w:val="00A41B6E"/>
    <w:rsid w:val="00A5052C"/>
    <w:rsid w:val="00A94377"/>
    <w:rsid w:val="00A96ED0"/>
    <w:rsid w:val="00AD57C1"/>
    <w:rsid w:val="00AE6562"/>
    <w:rsid w:val="00AF65A7"/>
    <w:rsid w:val="00B11BB5"/>
    <w:rsid w:val="00B57B14"/>
    <w:rsid w:val="00B649E7"/>
    <w:rsid w:val="00B67E86"/>
    <w:rsid w:val="00B76A06"/>
    <w:rsid w:val="00B821E6"/>
    <w:rsid w:val="00B84C49"/>
    <w:rsid w:val="00BC2790"/>
    <w:rsid w:val="00C024D6"/>
    <w:rsid w:val="00C07DA1"/>
    <w:rsid w:val="00C44B53"/>
    <w:rsid w:val="00C7161A"/>
    <w:rsid w:val="00CB5FDA"/>
    <w:rsid w:val="00CC227C"/>
    <w:rsid w:val="00D11A33"/>
    <w:rsid w:val="00D24196"/>
    <w:rsid w:val="00D3641F"/>
    <w:rsid w:val="00D37448"/>
    <w:rsid w:val="00D7302B"/>
    <w:rsid w:val="00D93213"/>
    <w:rsid w:val="00DD6F9E"/>
    <w:rsid w:val="00DE1F82"/>
    <w:rsid w:val="00E2407A"/>
    <w:rsid w:val="00E3787F"/>
    <w:rsid w:val="00E5072F"/>
    <w:rsid w:val="00E56C1F"/>
    <w:rsid w:val="00E65622"/>
    <w:rsid w:val="00E75E8C"/>
    <w:rsid w:val="00E84526"/>
    <w:rsid w:val="00E87512"/>
    <w:rsid w:val="00EA61BF"/>
    <w:rsid w:val="00EF54FD"/>
    <w:rsid w:val="00F376D9"/>
    <w:rsid w:val="00F419CF"/>
    <w:rsid w:val="00F95E7C"/>
    <w:rsid w:val="00FF56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BCD02E8"/>
  <w15:chartTrackingRefBased/>
  <w15:docId w15:val="{547D1BF5-2CB0-A940-A801-32D75E4D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sz w:val="24"/>
      <w:szCs w:val="24"/>
      <w:lang w:val="gl-E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Trebuchet MS" w:hAnsi="Trebuchet MS" w:cs="Times New Roman" w:hint="default"/>
      <w:sz w:val="20"/>
      <w:szCs w:val="20"/>
      <w:lang w:val="es-ES"/>
    </w:rPr>
  </w:style>
  <w:style w:type="character" w:customStyle="1" w:styleId="WW8Num2z0">
    <w:name w:val="WW8Num2z0"/>
    <w:rPr>
      <w:rFonts w:ascii="Trebuchet MS" w:eastAsia="Times New Roman" w:hAnsi="Trebuchet MS" w:cs="Times New Roman" w:hint="default"/>
      <w:color w:val="000000"/>
      <w:sz w:val="20"/>
      <w:szCs w:val="20"/>
      <w:lang w:val="es-ES" w:eastAsia="zh-CN" w:bidi="ar-SA"/>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8Num5z0">
    <w:name w:val="WW8Num5z0"/>
    <w:rPr>
      <w:rFonts w:ascii="Symbol" w:hAnsi="Symbol" w:cs="OpenSymbol"/>
    </w:rPr>
  </w:style>
  <w:style w:type="character" w:customStyle="1" w:styleId="WW8Num5z1">
    <w:name w:val="WW8Num5z1"/>
    <w:rPr>
      <w:rFonts w:ascii="OpenSymbol" w:hAnsi="OpenSymbol" w:cs="OpenSymbol"/>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7z0">
    <w:name w:val="WW8Num7z0"/>
    <w:rPr>
      <w:rFonts w:ascii="Trebuchet MS" w:eastAsia="Times New Roman" w:hAnsi="Trebuchet MS" w:cs="Arial" w:hint="default"/>
      <w:lang w:val="es-ES"/>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8z0">
    <w:name w:val="WW8Num8z0"/>
    <w:rPr>
      <w:rFonts w:ascii="Trebuchet MS" w:eastAsia="Times New Roman" w:hAnsi="Trebuchet MS" w:cs="Aria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Fuentedeprrafopredeter1">
    <w:name w:val="Fuente de párrafo predeter.1"/>
  </w:style>
  <w:style w:type="character" w:customStyle="1" w:styleId="PiedepginaCar">
    <w:name w:val="Pie de página Car"/>
    <w:rPr>
      <w:sz w:val="24"/>
      <w:szCs w:val="24"/>
      <w:lang w:val="gl-ES"/>
    </w:rPr>
  </w:style>
  <w:style w:type="character" w:customStyle="1" w:styleId="Vietas">
    <w:name w:val="Viñetas"/>
    <w:rPr>
      <w:rFonts w:ascii="OpenSymbol" w:eastAsia="OpenSymbol" w:hAnsi="OpenSymbol" w:cs="OpenSymbol"/>
    </w:rPr>
  </w:style>
  <w:style w:type="paragraph" w:customStyle="1" w:styleId="Ttulo1">
    <w:name w:val="Título1"/>
    <w:basedOn w:val="Normal"/>
    <w:next w:val="Textoindependiente"/>
    <w:pPr>
      <w:keepNext/>
      <w:spacing w:before="240" w:after="120"/>
    </w:pPr>
    <w:rPr>
      <w:rFonts w:ascii="Liberation Sans" w:eastAsia="Microsoft YaHei" w:hAnsi="Liberation Sans" w:cs="Mangal"/>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extodeglobo">
    <w:name w:val="Balloon Text"/>
    <w:basedOn w:val="Normal"/>
    <w:rPr>
      <w:rFonts w:ascii="Tahoma" w:hAnsi="Tahoma" w:cs="Tahoma"/>
      <w:sz w:val="16"/>
      <w:szCs w:val="16"/>
    </w:rPr>
  </w:style>
  <w:style w:type="character" w:styleId="Hipervnculo">
    <w:name w:val="Hyperlink"/>
    <w:uiPriority w:val="99"/>
    <w:unhideWhenUsed/>
    <w:rsid w:val="00993E19"/>
    <w:rPr>
      <w:color w:val="0563C1"/>
      <w:u w:val="single"/>
    </w:rPr>
  </w:style>
  <w:style w:type="character" w:styleId="Mencinsinresolver">
    <w:name w:val="Unresolved Mention"/>
    <w:uiPriority w:val="99"/>
    <w:semiHidden/>
    <w:unhideWhenUsed/>
    <w:rsid w:val="00993E19"/>
    <w:rPr>
      <w:color w:val="605E5C"/>
      <w:shd w:val="clear" w:color="auto" w:fill="E1DFDD"/>
    </w:rPr>
  </w:style>
  <w:style w:type="character" w:styleId="Hipervnculovisitado">
    <w:name w:val="FollowedHyperlink"/>
    <w:uiPriority w:val="99"/>
    <w:semiHidden/>
    <w:unhideWhenUsed/>
    <w:rsid w:val="00F376D9"/>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48518">
      <w:bodyDiv w:val="1"/>
      <w:marLeft w:val="0"/>
      <w:marRight w:val="0"/>
      <w:marTop w:val="0"/>
      <w:marBottom w:val="0"/>
      <w:divBdr>
        <w:top w:val="none" w:sz="0" w:space="0" w:color="auto"/>
        <w:left w:val="none" w:sz="0" w:space="0" w:color="auto"/>
        <w:bottom w:val="none" w:sz="0" w:space="0" w:color="auto"/>
        <w:right w:val="none" w:sz="0" w:space="0" w:color="auto"/>
      </w:divBdr>
    </w:div>
    <w:div w:id="329065392">
      <w:bodyDiv w:val="1"/>
      <w:marLeft w:val="0"/>
      <w:marRight w:val="0"/>
      <w:marTop w:val="0"/>
      <w:marBottom w:val="0"/>
      <w:divBdr>
        <w:top w:val="none" w:sz="0" w:space="0" w:color="auto"/>
        <w:left w:val="none" w:sz="0" w:space="0" w:color="auto"/>
        <w:bottom w:val="none" w:sz="0" w:space="0" w:color="auto"/>
        <w:right w:val="none" w:sz="0" w:space="0" w:color="auto"/>
      </w:divBdr>
    </w:div>
    <w:div w:id="372929100">
      <w:bodyDiv w:val="1"/>
      <w:marLeft w:val="0"/>
      <w:marRight w:val="0"/>
      <w:marTop w:val="0"/>
      <w:marBottom w:val="0"/>
      <w:divBdr>
        <w:top w:val="none" w:sz="0" w:space="0" w:color="auto"/>
        <w:left w:val="none" w:sz="0" w:space="0" w:color="auto"/>
        <w:bottom w:val="none" w:sz="0" w:space="0" w:color="auto"/>
        <w:right w:val="none" w:sz="0" w:space="0" w:color="auto"/>
      </w:divBdr>
    </w:div>
    <w:div w:id="766465228">
      <w:bodyDiv w:val="1"/>
      <w:marLeft w:val="0"/>
      <w:marRight w:val="0"/>
      <w:marTop w:val="0"/>
      <w:marBottom w:val="0"/>
      <w:divBdr>
        <w:top w:val="none" w:sz="0" w:space="0" w:color="auto"/>
        <w:left w:val="none" w:sz="0" w:space="0" w:color="auto"/>
        <w:bottom w:val="none" w:sz="0" w:space="0" w:color="auto"/>
        <w:right w:val="none" w:sz="0" w:space="0" w:color="auto"/>
      </w:divBdr>
    </w:div>
    <w:div w:id="774520136">
      <w:bodyDiv w:val="1"/>
      <w:marLeft w:val="0"/>
      <w:marRight w:val="0"/>
      <w:marTop w:val="0"/>
      <w:marBottom w:val="0"/>
      <w:divBdr>
        <w:top w:val="none" w:sz="0" w:space="0" w:color="auto"/>
        <w:left w:val="none" w:sz="0" w:space="0" w:color="auto"/>
        <w:bottom w:val="none" w:sz="0" w:space="0" w:color="auto"/>
        <w:right w:val="none" w:sz="0" w:space="0" w:color="auto"/>
      </w:divBdr>
    </w:div>
    <w:div w:id="1216742952">
      <w:bodyDiv w:val="1"/>
      <w:marLeft w:val="0"/>
      <w:marRight w:val="0"/>
      <w:marTop w:val="0"/>
      <w:marBottom w:val="0"/>
      <w:divBdr>
        <w:top w:val="none" w:sz="0" w:space="0" w:color="auto"/>
        <w:left w:val="none" w:sz="0" w:space="0" w:color="auto"/>
        <w:bottom w:val="none" w:sz="0" w:space="0" w:color="auto"/>
        <w:right w:val="none" w:sz="0" w:space="0" w:color="auto"/>
      </w:divBdr>
    </w:div>
    <w:div w:id="1228876903">
      <w:bodyDiv w:val="1"/>
      <w:marLeft w:val="0"/>
      <w:marRight w:val="0"/>
      <w:marTop w:val="0"/>
      <w:marBottom w:val="0"/>
      <w:divBdr>
        <w:top w:val="none" w:sz="0" w:space="0" w:color="auto"/>
        <w:left w:val="none" w:sz="0" w:space="0" w:color="auto"/>
        <w:bottom w:val="none" w:sz="0" w:space="0" w:color="auto"/>
        <w:right w:val="none" w:sz="0" w:space="0" w:color="auto"/>
      </w:divBdr>
    </w:div>
    <w:div w:id="1747218552">
      <w:bodyDiv w:val="1"/>
      <w:marLeft w:val="0"/>
      <w:marRight w:val="0"/>
      <w:marTop w:val="0"/>
      <w:marBottom w:val="0"/>
      <w:divBdr>
        <w:top w:val="none" w:sz="0" w:space="0" w:color="auto"/>
        <w:left w:val="none" w:sz="0" w:space="0" w:color="auto"/>
        <w:bottom w:val="none" w:sz="0" w:space="0" w:color="auto"/>
        <w:right w:val="none" w:sz="0" w:space="0" w:color="auto"/>
      </w:divBdr>
    </w:div>
    <w:div w:id="2061174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2281</Words>
  <Characters>12548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MODELO DE FOLLA DE INFORMACIÓN AO PACIENTE PARA ESTUDOS DE INVESTIGACIÓN DE TIPO OBSERVACIONAL QUE NON AVALÍAN MEDICAMENTOS NIN PRODUTOS SANITARIOS</vt:lpstr>
    </vt:vector>
  </TitlesOfParts>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FOLLA DE INFORMACIÓN AO PACIENTE PARA ESTUDOS DE INVESTIGACIÓN DE TIPO OBSERVACIONAL QUE NON AVALÍAN MEDICAMENTOS NIN PRODUTOS SANITARIOS</dc:title>
  <dc:subject/>
  <dc:creator>CEIC</dc:creator>
  <cp:keywords/>
  <cp:lastModifiedBy>Cathy Andreu</cp:lastModifiedBy>
  <cp:revision>3</cp:revision>
  <cp:lastPrinted>2014-03-12T11:01:00Z</cp:lastPrinted>
  <dcterms:created xsi:type="dcterms:W3CDTF">2026-08-13T14:32:00Z</dcterms:created>
  <dcterms:modified xsi:type="dcterms:W3CDTF">2026-08-13T14:34:00Z</dcterms:modified>
</cp:coreProperties>
</file>